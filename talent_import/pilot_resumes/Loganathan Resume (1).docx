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BD5" w:rsidRPr="00D2640D" w:rsidRDefault="000C7BD5" w:rsidP="001F1B0F">
      <w:pPr>
        <w:tabs>
          <w:tab w:val="center" w:pos="3960"/>
        </w:tabs>
        <w:spacing w:line="276" w:lineRule="auto"/>
        <w:ind w:right="-576"/>
        <w:rPr>
          <w:rStyle w:val="IntenseEmphasis"/>
          <w:rFonts w:asciiTheme="minorHAnsi" w:eastAsia="Batang" w:hAnsiTheme="minorHAnsi" w:cstheme="minorHAnsi"/>
          <w:i w:val="0"/>
          <w:color w:val="auto"/>
        </w:rPr>
      </w:pPr>
    </w:p>
    <w:p w:rsidR="008200BA" w:rsidRDefault="008200BA" w:rsidP="001F1B0F">
      <w:pPr>
        <w:tabs>
          <w:tab w:val="center" w:pos="3960"/>
        </w:tabs>
        <w:spacing w:line="276" w:lineRule="auto"/>
        <w:ind w:right="-576"/>
        <w:rPr>
          <w:rStyle w:val="IntenseEmphasis"/>
          <w:rFonts w:asciiTheme="minorHAnsi" w:eastAsia="Batang" w:hAnsiTheme="minorHAnsi" w:cstheme="minorHAnsi"/>
          <w:i w:val="0"/>
          <w:color w:val="auto"/>
        </w:rPr>
      </w:pPr>
    </w:p>
    <w:p w:rsidR="0019311D" w:rsidRPr="00D2640D" w:rsidRDefault="008200BA" w:rsidP="008200BA">
      <w:pPr>
        <w:tabs>
          <w:tab w:val="center" w:pos="3960"/>
        </w:tabs>
        <w:spacing w:line="276" w:lineRule="auto"/>
        <w:ind w:right="-576"/>
        <w:rPr>
          <w:rStyle w:val="IntenseEmphasis"/>
          <w:rFonts w:asciiTheme="minorHAnsi" w:eastAsia="Batang" w:hAnsiTheme="minorHAnsi" w:cstheme="minorHAnsi"/>
          <w:i w:val="0"/>
          <w:color w:val="auto"/>
        </w:rPr>
      </w:pPr>
      <w:r>
        <w:rPr>
          <w:rStyle w:val="IntenseEmphasis"/>
          <w:rFonts w:asciiTheme="minorHAnsi" w:eastAsia="Batang" w:hAnsiTheme="minorHAnsi" w:cstheme="minorHAnsi"/>
          <w:i w:val="0"/>
          <w:color w:val="auto"/>
        </w:rPr>
        <w:tab/>
      </w:r>
      <w:r w:rsidR="0019311D" w:rsidRPr="00D2640D">
        <w:rPr>
          <w:rStyle w:val="IntenseEmphasis"/>
          <w:rFonts w:asciiTheme="minorHAnsi" w:eastAsia="Batang" w:hAnsiTheme="minorHAnsi" w:cstheme="minorHAnsi"/>
          <w:i w:val="0"/>
          <w:color w:val="auto"/>
        </w:rPr>
        <w:t>NETWORK ENGINEER</w:t>
      </w:r>
    </w:p>
    <w:p w:rsidR="0019311D" w:rsidRPr="00D2640D" w:rsidRDefault="0019311D" w:rsidP="0019311D">
      <w:pPr>
        <w:pBdr>
          <w:bottom w:val="single" w:sz="4" w:space="1" w:color="auto"/>
        </w:pBdr>
        <w:spacing w:line="276" w:lineRule="auto"/>
        <w:ind w:right="-291"/>
        <w:rPr>
          <w:rStyle w:val="IntenseEmphasis"/>
          <w:rFonts w:asciiTheme="minorHAnsi" w:hAnsiTheme="minorHAnsi" w:cstheme="minorHAnsi"/>
          <w:sz w:val="20"/>
          <w:szCs w:val="20"/>
        </w:rPr>
      </w:pPr>
    </w:p>
    <w:p w:rsidR="0019311D" w:rsidRPr="00D2640D" w:rsidRDefault="0019311D" w:rsidP="0019311D">
      <w:pPr>
        <w:spacing w:line="276" w:lineRule="auto"/>
        <w:ind w:right="-291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:rsidR="0019311D" w:rsidRPr="00D2640D" w:rsidRDefault="001E5830" w:rsidP="0019311D">
      <w:pPr>
        <w:autoSpaceDE w:val="0"/>
        <w:autoSpaceDN w:val="0"/>
        <w:adjustRightInd w:val="0"/>
        <w:spacing w:line="276" w:lineRule="auto"/>
        <w:ind w:right="-12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LOGANATHAN</w:t>
      </w:r>
      <w:r w:rsidR="00836E7B">
        <w:rPr>
          <w:rFonts w:asciiTheme="minorHAnsi" w:hAnsiTheme="minorHAnsi" w:cstheme="minorHAnsi"/>
          <w:b/>
          <w:bCs/>
          <w:sz w:val="20"/>
          <w:szCs w:val="20"/>
        </w:rPr>
        <w:t>.R</w:t>
      </w:r>
      <w:r w:rsidR="0019311D" w:rsidRPr="00D2640D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19311D" w:rsidRPr="00D2640D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19311D" w:rsidRPr="00D2640D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                                                         E-mail : </w:t>
      </w:r>
      <w:hyperlink r:id="rId7" w:history="1">
        <w:r w:rsidR="000E543D" w:rsidRPr="00D2640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rloganathan.jack@gmail.com</w:t>
        </w:r>
      </w:hyperlink>
      <w:r w:rsidR="0019311D" w:rsidRPr="00D2640D">
        <w:rPr>
          <w:rFonts w:asciiTheme="minorHAnsi" w:hAnsiTheme="minorHAnsi" w:cstheme="minorHAnsi"/>
          <w:sz w:val="20"/>
          <w:szCs w:val="20"/>
        </w:rPr>
        <w:t>,</w:t>
      </w:r>
    </w:p>
    <w:p w:rsidR="0019311D" w:rsidRPr="00D2640D" w:rsidRDefault="0019311D" w:rsidP="0019311D">
      <w:p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2640D">
        <w:rPr>
          <w:rFonts w:asciiTheme="minorHAnsi" w:hAnsiTheme="minorHAnsi" w:cstheme="minorHAnsi"/>
          <w:b/>
          <w:bCs/>
          <w:sz w:val="20"/>
          <w:szCs w:val="20"/>
        </w:rPr>
        <w:t>Phone:</w:t>
      </w:r>
      <w:r w:rsidR="000E543D" w:rsidRPr="00D2640D">
        <w:rPr>
          <w:rFonts w:asciiTheme="minorHAnsi" w:hAnsiTheme="minorHAnsi" w:cstheme="minorHAnsi"/>
          <w:b/>
          <w:bCs/>
          <w:sz w:val="20"/>
          <w:szCs w:val="20"/>
        </w:rPr>
        <w:t xml:space="preserve"> +91-9842868540</w:t>
      </w:r>
    </w:p>
    <w:p w:rsidR="0019311D" w:rsidRPr="00D2640D" w:rsidRDefault="0019311D" w:rsidP="0019311D">
      <w:pPr>
        <w:pBdr>
          <w:bottom w:val="single" w:sz="4" w:space="1" w:color="auto"/>
        </w:pBd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19311D" w:rsidRPr="00D2640D" w:rsidRDefault="0019311D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19311D" w:rsidRPr="00D2640D" w:rsidRDefault="0019311D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  <w:r w:rsidRPr="00D2640D">
        <w:rPr>
          <w:rStyle w:val="Strong"/>
          <w:rFonts w:asciiTheme="minorHAnsi" w:hAnsiTheme="minorHAnsi" w:cstheme="minorHAnsi"/>
          <w:sz w:val="20"/>
          <w:szCs w:val="20"/>
          <w:u w:val="single"/>
        </w:rPr>
        <w:t>Career Objective</w:t>
      </w:r>
      <w:r w:rsidRPr="00D2640D">
        <w:rPr>
          <w:rStyle w:val="Strong"/>
          <w:rFonts w:asciiTheme="minorHAnsi" w:hAnsiTheme="minorHAnsi" w:cstheme="minorHAnsi"/>
          <w:sz w:val="20"/>
          <w:szCs w:val="20"/>
        </w:rPr>
        <w:t xml:space="preserve">: </w:t>
      </w:r>
    </w:p>
    <w:p w:rsidR="0019311D" w:rsidRPr="00D2640D" w:rsidRDefault="0019311D" w:rsidP="0019311D">
      <w:pPr>
        <w:spacing w:line="276" w:lineRule="auto"/>
        <w:ind w:left="1800"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66075D" w:rsidRPr="00D2640D" w:rsidRDefault="0019311D" w:rsidP="0066075D">
      <w:pPr>
        <w:spacing w:line="276" w:lineRule="auto"/>
        <w:ind w:right="-270"/>
        <w:jc w:val="both"/>
        <w:rPr>
          <w:rFonts w:asciiTheme="minorHAnsi" w:hAnsiTheme="minorHAnsi" w:cstheme="minorHAnsi"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 xml:space="preserve">To work in a challenging and dynamic environment, which gives me an opportunity to add value to the company and </w:t>
      </w:r>
      <w:r w:rsidR="006C016D">
        <w:rPr>
          <w:rFonts w:asciiTheme="minorHAnsi" w:hAnsiTheme="minorHAnsi" w:cstheme="minorHAnsi"/>
          <w:sz w:val="20"/>
          <w:szCs w:val="20"/>
        </w:rPr>
        <w:t>e</w:t>
      </w:r>
      <w:r w:rsidR="00212477" w:rsidRPr="00D2640D">
        <w:rPr>
          <w:rFonts w:asciiTheme="minorHAnsi" w:hAnsiTheme="minorHAnsi" w:cstheme="minorHAnsi"/>
          <w:sz w:val="20"/>
          <w:szCs w:val="20"/>
        </w:rPr>
        <w:t>nhance</w:t>
      </w:r>
      <w:r w:rsidR="006C016D">
        <w:rPr>
          <w:rFonts w:asciiTheme="minorHAnsi" w:hAnsiTheme="minorHAnsi" w:cstheme="minorHAnsi"/>
          <w:sz w:val="20"/>
          <w:szCs w:val="20"/>
        </w:rPr>
        <w:t xml:space="preserve"> my knowledge and c</w:t>
      </w:r>
      <w:r w:rsidRPr="00D2640D">
        <w:rPr>
          <w:rFonts w:asciiTheme="minorHAnsi" w:hAnsiTheme="minorHAnsi" w:cstheme="minorHAnsi"/>
          <w:sz w:val="20"/>
          <w:szCs w:val="20"/>
        </w:rPr>
        <w:t xml:space="preserve">ontinuous development of upgrading knowledge by execution of vested responsibilities by </w:t>
      </w:r>
    </w:p>
    <w:p w:rsidR="0019311D" w:rsidRPr="00D2640D" w:rsidRDefault="0019311D" w:rsidP="0066075D">
      <w:pPr>
        <w:spacing w:line="276" w:lineRule="auto"/>
        <w:ind w:right="-270"/>
        <w:jc w:val="both"/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>the organization with loyalty and integrity.</w:t>
      </w:r>
    </w:p>
    <w:p w:rsidR="0019311D" w:rsidRPr="00D2640D" w:rsidRDefault="0019311D" w:rsidP="0066075D">
      <w:pP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19311D" w:rsidRPr="00D2640D" w:rsidRDefault="0019311D" w:rsidP="0019311D">
      <w:pPr>
        <w:spacing w:before="20" w:after="2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D2640D">
        <w:rPr>
          <w:rFonts w:asciiTheme="minorHAnsi" w:hAnsiTheme="minorHAnsi" w:cstheme="minorHAnsi"/>
          <w:b/>
          <w:sz w:val="20"/>
          <w:szCs w:val="20"/>
          <w:u w:val="single"/>
        </w:rPr>
        <w:t xml:space="preserve"> Network </w:t>
      </w:r>
      <w:r w:rsidR="0066075D" w:rsidRPr="00D2640D">
        <w:rPr>
          <w:rFonts w:asciiTheme="minorHAnsi" w:hAnsiTheme="minorHAnsi" w:cstheme="minorHAnsi"/>
          <w:b/>
          <w:sz w:val="20"/>
          <w:szCs w:val="20"/>
          <w:u w:val="single"/>
        </w:rPr>
        <w:t xml:space="preserve">Transmission </w:t>
      </w:r>
      <w:r w:rsidRPr="00D2640D">
        <w:rPr>
          <w:rFonts w:asciiTheme="minorHAnsi" w:hAnsiTheme="minorHAnsi" w:cstheme="minorHAnsi"/>
          <w:b/>
          <w:sz w:val="20"/>
          <w:szCs w:val="20"/>
          <w:u w:val="single"/>
        </w:rPr>
        <w:t>En</w:t>
      </w:r>
      <w:r w:rsidR="0066075D" w:rsidRPr="00D2640D">
        <w:rPr>
          <w:rFonts w:asciiTheme="minorHAnsi" w:hAnsiTheme="minorHAnsi" w:cstheme="minorHAnsi"/>
          <w:b/>
          <w:sz w:val="20"/>
          <w:szCs w:val="20"/>
          <w:u w:val="single"/>
        </w:rPr>
        <w:t xml:space="preserve">gineer </w:t>
      </w:r>
    </w:p>
    <w:p w:rsidR="0019311D" w:rsidRPr="00D2640D" w:rsidRDefault="0019311D" w:rsidP="0019311D">
      <w:pPr>
        <w:spacing w:before="20" w:after="20"/>
        <w:rPr>
          <w:rFonts w:asciiTheme="minorHAnsi" w:hAnsiTheme="minorHAnsi" w:cstheme="minorHAnsi"/>
          <w:sz w:val="20"/>
          <w:szCs w:val="20"/>
        </w:rPr>
      </w:pPr>
    </w:p>
    <w:p w:rsidR="0019311D" w:rsidRPr="00D2640D" w:rsidRDefault="00303103" w:rsidP="0019311D">
      <w:pPr>
        <w:numPr>
          <w:ilvl w:val="0"/>
          <w:numId w:val="10"/>
        </w:numPr>
        <w:spacing w:before="20" w:after="20"/>
        <w:rPr>
          <w:rFonts w:asciiTheme="minorHAnsi" w:hAnsiTheme="minorHAnsi" w:cstheme="minorHAnsi"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>M.E</w:t>
      </w:r>
      <w:r w:rsidR="0019311D" w:rsidRPr="00D2640D">
        <w:rPr>
          <w:rFonts w:asciiTheme="minorHAnsi" w:hAnsiTheme="minorHAnsi" w:cstheme="minorHAnsi"/>
          <w:sz w:val="20"/>
          <w:szCs w:val="20"/>
        </w:rPr>
        <w:t xml:space="preserve"> (</w:t>
      </w:r>
      <w:r w:rsidR="008C5189" w:rsidRPr="00D2640D">
        <w:rPr>
          <w:rFonts w:asciiTheme="minorHAnsi" w:hAnsiTheme="minorHAnsi" w:cstheme="minorHAnsi"/>
          <w:sz w:val="20"/>
          <w:szCs w:val="20"/>
        </w:rPr>
        <w:t xml:space="preserve">Communication </w:t>
      </w:r>
      <w:r w:rsidRPr="00D2640D">
        <w:rPr>
          <w:rFonts w:asciiTheme="minorHAnsi" w:hAnsiTheme="minorHAnsi" w:cstheme="minorHAnsi"/>
          <w:sz w:val="20"/>
          <w:szCs w:val="20"/>
        </w:rPr>
        <w:t>Systems</w:t>
      </w:r>
      <w:r w:rsidR="0019311D" w:rsidRPr="00D2640D">
        <w:rPr>
          <w:rFonts w:asciiTheme="minorHAnsi" w:hAnsiTheme="minorHAnsi" w:cstheme="minorHAnsi"/>
          <w:sz w:val="20"/>
          <w:szCs w:val="20"/>
        </w:rPr>
        <w:t xml:space="preserve">) &amp; Having </w:t>
      </w:r>
      <w:r w:rsidR="006D165F">
        <w:rPr>
          <w:rFonts w:asciiTheme="minorHAnsi" w:hAnsiTheme="minorHAnsi" w:cstheme="minorHAnsi"/>
          <w:b/>
          <w:sz w:val="20"/>
          <w:szCs w:val="20"/>
        </w:rPr>
        <w:t>8</w:t>
      </w:r>
      <w:r w:rsidR="0019311D" w:rsidRPr="00D2640D">
        <w:rPr>
          <w:rFonts w:asciiTheme="minorHAnsi" w:hAnsiTheme="minorHAnsi" w:cstheme="minorHAnsi"/>
          <w:b/>
          <w:sz w:val="20"/>
          <w:szCs w:val="20"/>
        </w:rPr>
        <w:t xml:space="preserve"> years of experience </w:t>
      </w:r>
      <w:r w:rsidR="0019311D" w:rsidRPr="00D2640D">
        <w:rPr>
          <w:rFonts w:asciiTheme="minorHAnsi" w:hAnsiTheme="minorHAnsi" w:cstheme="minorHAnsi"/>
          <w:b/>
          <w:bCs/>
          <w:iCs/>
          <w:sz w:val="20"/>
          <w:szCs w:val="20"/>
        </w:rPr>
        <w:t>in Telecom</w:t>
      </w:r>
      <w:r w:rsidR="00212477" w:rsidRPr="00D2640D">
        <w:rPr>
          <w:rFonts w:asciiTheme="minorHAnsi" w:hAnsiTheme="minorHAnsi" w:cstheme="minorHAnsi"/>
          <w:b/>
          <w:bCs/>
          <w:iCs/>
          <w:sz w:val="20"/>
          <w:szCs w:val="20"/>
        </w:rPr>
        <w:t>/ISP</w:t>
      </w:r>
      <w:r w:rsidR="00514CF0" w:rsidRPr="00D2640D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Sector </w:t>
      </w:r>
      <w:r w:rsidR="00514CF0" w:rsidRPr="00D2640D">
        <w:rPr>
          <w:rFonts w:asciiTheme="minorHAnsi" w:hAnsiTheme="minorHAnsi" w:cstheme="minorHAnsi"/>
          <w:bCs/>
          <w:iCs/>
          <w:sz w:val="20"/>
          <w:szCs w:val="20"/>
        </w:rPr>
        <w:t>with</w:t>
      </w:r>
      <w:r w:rsidR="0019311D" w:rsidRPr="00D2640D">
        <w:rPr>
          <w:rFonts w:asciiTheme="minorHAnsi" w:hAnsiTheme="minorHAnsi" w:cstheme="minorHAnsi"/>
          <w:bCs/>
          <w:iCs/>
          <w:sz w:val="20"/>
          <w:szCs w:val="20"/>
        </w:rPr>
        <w:t xml:space="preserve"> multiple field</w:t>
      </w:r>
      <w:r w:rsidR="00514CF0">
        <w:rPr>
          <w:rFonts w:asciiTheme="minorHAnsi" w:hAnsiTheme="minorHAnsi" w:cstheme="minorHAnsi"/>
          <w:bCs/>
          <w:iCs/>
          <w:sz w:val="20"/>
          <w:szCs w:val="20"/>
        </w:rPr>
        <w:t>s i.,e.,</w:t>
      </w:r>
      <w:r w:rsidR="00C73FF7">
        <w:rPr>
          <w:rFonts w:asciiTheme="minorHAnsi" w:hAnsiTheme="minorHAnsi" w:cstheme="minorHAnsi"/>
          <w:bCs/>
          <w:iCs/>
          <w:sz w:val="20"/>
          <w:szCs w:val="20"/>
        </w:rPr>
        <w:t>Automation testing ,</w:t>
      </w:r>
      <w:r w:rsidR="0067176F">
        <w:rPr>
          <w:rFonts w:asciiTheme="minorHAnsi" w:hAnsiTheme="minorHAnsi" w:cstheme="minorHAnsi"/>
          <w:bCs/>
          <w:iCs/>
          <w:sz w:val="20"/>
          <w:szCs w:val="20"/>
        </w:rPr>
        <w:t>Alarm monitoring,Fault management,</w:t>
      </w:r>
      <w:r w:rsidR="00E262FD">
        <w:rPr>
          <w:rFonts w:asciiTheme="minorHAnsi" w:hAnsiTheme="minorHAnsi" w:cstheme="minorHAnsi"/>
          <w:bCs/>
          <w:iCs/>
          <w:sz w:val="20"/>
          <w:szCs w:val="20"/>
        </w:rPr>
        <w:t xml:space="preserve"> T</w:t>
      </w:r>
      <w:r w:rsidR="009512BA">
        <w:rPr>
          <w:rFonts w:asciiTheme="minorHAnsi" w:hAnsiTheme="minorHAnsi" w:cstheme="minorHAnsi"/>
          <w:bCs/>
          <w:iCs/>
          <w:sz w:val="20"/>
          <w:szCs w:val="20"/>
        </w:rPr>
        <w:t>esting</w:t>
      </w:r>
      <w:r w:rsidR="00E262FD">
        <w:rPr>
          <w:rFonts w:asciiTheme="minorHAnsi" w:hAnsiTheme="minorHAnsi" w:cstheme="minorHAnsi"/>
          <w:bCs/>
          <w:iCs/>
          <w:sz w:val="20"/>
          <w:szCs w:val="20"/>
        </w:rPr>
        <w:t>,</w:t>
      </w:r>
      <w:r w:rsidR="0067176F" w:rsidRPr="00D2640D">
        <w:rPr>
          <w:rFonts w:asciiTheme="minorHAnsi" w:hAnsiTheme="minorHAnsi" w:cstheme="minorHAnsi"/>
          <w:bCs/>
          <w:iCs/>
          <w:sz w:val="20"/>
          <w:szCs w:val="20"/>
        </w:rPr>
        <w:t xml:space="preserve"> Planning</w:t>
      </w:r>
      <w:r w:rsidR="0019311D" w:rsidRPr="00D2640D">
        <w:rPr>
          <w:rFonts w:asciiTheme="minorHAnsi" w:hAnsiTheme="minorHAnsi" w:cstheme="minorHAnsi"/>
          <w:bCs/>
          <w:iCs/>
          <w:sz w:val="20"/>
          <w:szCs w:val="20"/>
        </w:rPr>
        <w:t>&amp;</w:t>
      </w:r>
      <w:r w:rsidR="0019311D" w:rsidRPr="00D2640D">
        <w:rPr>
          <w:rFonts w:asciiTheme="minorHAnsi" w:hAnsiTheme="minorHAnsi" w:cstheme="minorHAnsi"/>
          <w:sz w:val="20"/>
          <w:szCs w:val="20"/>
        </w:rPr>
        <w:t xml:space="preserve">Provisioning </w:t>
      </w:r>
      <w:r w:rsidR="00E262FD">
        <w:rPr>
          <w:rFonts w:asciiTheme="minorHAnsi" w:hAnsiTheme="minorHAnsi" w:cstheme="minorHAnsi"/>
          <w:sz w:val="20"/>
          <w:szCs w:val="20"/>
        </w:rPr>
        <w:t xml:space="preserve">of </w:t>
      </w:r>
      <w:r w:rsidR="0019311D" w:rsidRPr="00D2640D">
        <w:rPr>
          <w:rFonts w:asciiTheme="minorHAnsi" w:hAnsiTheme="minorHAnsi" w:cstheme="minorHAnsi"/>
          <w:sz w:val="20"/>
          <w:szCs w:val="20"/>
        </w:rPr>
        <w:t>SDH</w:t>
      </w:r>
      <w:r w:rsidR="00961A3C" w:rsidRPr="00D2640D">
        <w:rPr>
          <w:rFonts w:asciiTheme="minorHAnsi" w:hAnsiTheme="minorHAnsi" w:cstheme="minorHAnsi"/>
          <w:sz w:val="20"/>
          <w:szCs w:val="20"/>
        </w:rPr>
        <w:t xml:space="preserve">/ </w:t>
      </w:r>
      <w:r w:rsidR="00DF690D" w:rsidRPr="00D2640D">
        <w:rPr>
          <w:rFonts w:asciiTheme="minorHAnsi" w:hAnsiTheme="minorHAnsi" w:cstheme="minorHAnsi"/>
          <w:sz w:val="20"/>
          <w:szCs w:val="20"/>
        </w:rPr>
        <w:t>OTN/</w:t>
      </w:r>
      <w:r w:rsidR="00961A3C" w:rsidRPr="00D2640D">
        <w:rPr>
          <w:rFonts w:asciiTheme="minorHAnsi" w:hAnsiTheme="minorHAnsi" w:cstheme="minorHAnsi"/>
          <w:sz w:val="20"/>
          <w:szCs w:val="20"/>
        </w:rPr>
        <w:t>DWDM</w:t>
      </w:r>
      <w:r w:rsidR="00E262FD">
        <w:rPr>
          <w:rFonts w:asciiTheme="minorHAnsi" w:hAnsiTheme="minorHAnsi" w:cstheme="minorHAnsi"/>
          <w:sz w:val="20"/>
          <w:szCs w:val="20"/>
        </w:rPr>
        <w:t>services.</w:t>
      </w:r>
    </w:p>
    <w:p w:rsidR="0019311D" w:rsidRPr="00D2640D" w:rsidRDefault="0019311D" w:rsidP="0019311D">
      <w:pPr>
        <w:spacing w:before="20" w:after="20"/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:rsidR="001E3F58" w:rsidRPr="00D2640D" w:rsidRDefault="001E3F58" w:rsidP="001E3F58">
      <w:pPr>
        <w:numPr>
          <w:ilvl w:val="0"/>
          <w:numId w:val="10"/>
        </w:numPr>
        <w:spacing w:line="30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>Good knowledge and experience in telecommunication systems on technologies –PDH/SDH, EoSDH and Optical Transport- DWDM &amp; OTN.</w:t>
      </w:r>
    </w:p>
    <w:p w:rsidR="001E3F58" w:rsidRPr="00D2640D" w:rsidRDefault="001E3F58" w:rsidP="001E3F58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:rsidR="0019311D" w:rsidRPr="00D2640D" w:rsidRDefault="0019311D" w:rsidP="00212477">
      <w:pPr>
        <w:numPr>
          <w:ilvl w:val="0"/>
          <w:numId w:val="10"/>
        </w:numPr>
        <w:spacing w:before="20" w:after="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 xml:space="preserve">Utilizing in-depth knowledge in the field </w:t>
      </w:r>
      <w:r w:rsidRPr="00D2640D">
        <w:rPr>
          <w:rFonts w:asciiTheme="minorHAnsi" w:hAnsiTheme="minorHAnsi" w:cstheme="minorHAnsi"/>
          <w:b/>
          <w:sz w:val="20"/>
          <w:szCs w:val="20"/>
        </w:rPr>
        <w:t>of SDH</w:t>
      </w:r>
      <w:r w:rsidR="00961A3C" w:rsidRPr="00D2640D">
        <w:rPr>
          <w:rFonts w:asciiTheme="minorHAnsi" w:hAnsiTheme="minorHAnsi" w:cstheme="minorHAnsi"/>
          <w:b/>
          <w:sz w:val="20"/>
          <w:szCs w:val="20"/>
        </w:rPr>
        <w:t>/</w:t>
      </w:r>
      <w:r w:rsidR="00DF690D" w:rsidRPr="00D2640D">
        <w:rPr>
          <w:rFonts w:asciiTheme="minorHAnsi" w:hAnsiTheme="minorHAnsi" w:cstheme="minorHAnsi"/>
          <w:b/>
          <w:sz w:val="20"/>
          <w:szCs w:val="20"/>
        </w:rPr>
        <w:t>OTN/DWDM</w:t>
      </w:r>
      <w:r w:rsidRPr="00D2640D">
        <w:rPr>
          <w:rFonts w:asciiTheme="minorHAnsi" w:hAnsiTheme="minorHAnsi" w:cstheme="minorHAnsi"/>
          <w:b/>
          <w:sz w:val="20"/>
          <w:szCs w:val="20"/>
        </w:rPr>
        <w:t>Provisioning and Testing of SDH</w:t>
      </w:r>
      <w:r w:rsidR="00961A3C" w:rsidRPr="00D2640D">
        <w:rPr>
          <w:rFonts w:asciiTheme="minorHAnsi" w:hAnsiTheme="minorHAnsi" w:cstheme="minorHAnsi"/>
          <w:b/>
          <w:sz w:val="20"/>
          <w:szCs w:val="20"/>
        </w:rPr>
        <w:t>/</w:t>
      </w:r>
      <w:r w:rsidR="00DF690D" w:rsidRPr="00D2640D">
        <w:rPr>
          <w:rFonts w:asciiTheme="minorHAnsi" w:hAnsiTheme="minorHAnsi" w:cstheme="minorHAnsi"/>
          <w:b/>
          <w:sz w:val="20"/>
          <w:szCs w:val="20"/>
        </w:rPr>
        <w:t>OTN/</w:t>
      </w:r>
      <w:r w:rsidR="00961A3C" w:rsidRPr="00D2640D">
        <w:rPr>
          <w:rFonts w:asciiTheme="minorHAnsi" w:hAnsiTheme="minorHAnsi" w:cstheme="minorHAnsi"/>
          <w:b/>
          <w:sz w:val="20"/>
          <w:szCs w:val="20"/>
        </w:rPr>
        <w:t>DWDM</w:t>
      </w:r>
      <w:r w:rsidRPr="00D2640D">
        <w:rPr>
          <w:rFonts w:asciiTheme="minorHAnsi" w:hAnsiTheme="minorHAnsi" w:cstheme="minorHAnsi"/>
          <w:b/>
          <w:sz w:val="20"/>
          <w:szCs w:val="20"/>
        </w:rPr>
        <w:t xml:space="preserve"> links</w:t>
      </w:r>
      <w:r w:rsidRPr="00D2640D">
        <w:rPr>
          <w:rFonts w:asciiTheme="minorHAnsi" w:hAnsiTheme="minorHAnsi" w:cstheme="minorHAnsi"/>
          <w:sz w:val="20"/>
          <w:szCs w:val="20"/>
        </w:rPr>
        <w:t xml:space="preserve"> including different </w:t>
      </w:r>
      <w:r w:rsidR="00E27767" w:rsidRPr="00D2640D">
        <w:rPr>
          <w:rFonts w:asciiTheme="minorHAnsi" w:hAnsiTheme="minorHAnsi" w:cstheme="minorHAnsi"/>
          <w:sz w:val="20"/>
          <w:szCs w:val="20"/>
        </w:rPr>
        <w:t>service t</w:t>
      </w:r>
      <w:r w:rsidRPr="00D2640D">
        <w:rPr>
          <w:rFonts w:asciiTheme="minorHAnsi" w:hAnsiTheme="minorHAnsi" w:cstheme="minorHAnsi"/>
          <w:sz w:val="20"/>
          <w:szCs w:val="20"/>
        </w:rPr>
        <w:t xml:space="preserve">ypes such as </w:t>
      </w:r>
      <w:r w:rsidR="008319CD" w:rsidRPr="00D2640D">
        <w:rPr>
          <w:rFonts w:asciiTheme="minorHAnsi" w:hAnsiTheme="minorHAnsi" w:cstheme="minorHAnsi"/>
          <w:bCs/>
          <w:sz w:val="20"/>
          <w:szCs w:val="20"/>
        </w:rPr>
        <w:t>EBU</w:t>
      </w:r>
      <w:r w:rsidR="004E6368" w:rsidRPr="00D2640D">
        <w:rPr>
          <w:rFonts w:asciiTheme="minorHAnsi" w:hAnsiTheme="minorHAnsi" w:cstheme="minorHAnsi"/>
          <w:bCs/>
          <w:sz w:val="20"/>
          <w:szCs w:val="20"/>
        </w:rPr>
        <w:t>,</w:t>
      </w:r>
      <w:r w:rsidR="008319CD" w:rsidRPr="00D2640D">
        <w:rPr>
          <w:rFonts w:asciiTheme="minorHAnsi" w:hAnsiTheme="minorHAnsi" w:cstheme="minorHAnsi"/>
          <w:bCs/>
          <w:sz w:val="20"/>
          <w:szCs w:val="20"/>
        </w:rPr>
        <w:t xml:space="preserve"> B</w:t>
      </w:r>
      <w:r w:rsidR="004E6368" w:rsidRPr="00D2640D">
        <w:rPr>
          <w:rFonts w:asciiTheme="minorHAnsi" w:hAnsiTheme="minorHAnsi" w:cstheme="minorHAnsi"/>
          <w:bCs/>
          <w:sz w:val="20"/>
          <w:szCs w:val="20"/>
        </w:rPr>
        <w:t>ack</w:t>
      </w:r>
      <w:r w:rsidR="008319CD" w:rsidRPr="00D2640D">
        <w:rPr>
          <w:rFonts w:asciiTheme="minorHAnsi" w:hAnsiTheme="minorHAnsi" w:cstheme="minorHAnsi"/>
          <w:bCs/>
          <w:sz w:val="20"/>
          <w:szCs w:val="20"/>
        </w:rPr>
        <w:t>B</w:t>
      </w:r>
      <w:r w:rsidR="004E6368" w:rsidRPr="00D2640D">
        <w:rPr>
          <w:rFonts w:asciiTheme="minorHAnsi" w:hAnsiTheme="minorHAnsi" w:cstheme="minorHAnsi"/>
          <w:bCs/>
          <w:sz w:val="20"/>
          <w:szCs w:val="20"/>
        </w:rPr>
        <w:t>one</w:t>
      </w:r>
      <w:r w:rsidR="008319CD" w:rsidRPr="00D2640D">
        <w:rPr>
          <w:rFonts w:asciiTheme="minorHAnsi" w:hAnsiTheme="minorHAnsi" w:cstheme="minorHAnsi"/>
          <w:bCs/>
          <w:sz w:val="20"/>
          <w:szCs w:val="20"/>
        </w:rPr>
        <w:t xml:space="preserve"> Links and</w:t>
      </w:r>
      <w:r w:rsidRPr="00D2640D">
        <w:rPr>
          <w:rFonts w:asciiTheme="minorHAnsi" w:hAnsiTheme="minorHAnsi" w:cstheme="minorHAnsi"/>
          <w:bCs/>
          <w:sz w:val="20"/>
          <w:szCs w:val="20"/>
        </w:rPr>
        <w:t xml:space="preserve"> Point-point links</w:t>
      </w:r>
      <w:r w:rsidR="008319CD" w:rsidRPr="00D2640D">
        <w:rPr>
          <w:rFonts w:asciiTheme="minorHAnsi" w:hAnsiTheme="minorHAnsi" w:cstheme="minorHAnsi"/>
          <w:bCs/>
          <w:sz w:val="20"/>
          <w:szCs w:val="20"/>
        </w:rPr>
        <w:t>.</w:t>
      </w:r>
    </w:p>
    <w:p w:rsidR="00212477" w:rsidRPr="00D2640D" w:rsidRDefault="00212477" w:rsidP="00212477">
      <w:pPr>
        <w:spacing w:before="20" w:after="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:rsidR="00212477" w:rsidRPr="00D2640D" w:rsidRDefault="0053616A" w:rsidP="00212477">
      <w:pPr>
        <w:numPr>
          <w:ilvl w:val="0"/>
          <w:numId w:val="10"/>
        </w:numPr>
        <w:spacing w:before="20" w:after="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</w:t>
      </w:r>
      <w:r w:rsidR="0019311D" w:rsidRPr="00D2640D">
        <w:rPr>
          <w:rFonts w:asciiTheme="minorHAnsi" w:hAnsiTheme="minorHAnsi" w:cstheme="minorHAnsi"/>
          <w:sz w:val="20"/>
          <w:szCs w:val="20"/>
        </w:rPr>
        <w:t>xperience in Hardware Equipment’s:</w:t>
      </w:r>
      <w:r w:rsidR="00212477" w:rsidRPr="00D2640D">
        <w:rPr>
          <w:rFonts w:asciiTheme="minorHAnsi" w:hAnsiTheme="minorHAnsi" w:cstheme="minorHAnsi"/>
          <w:b/>
          <w:sz w:val="20"/>
          <w:szCs w:val="20"/>
        </w:rPr>
        <w:t xml:space="preserve">Alcatel NMS, Ciena, </w:t>
      </w:r>
      <w:r w:rsidR="00582FE0" w:rsidRPr="00D2640D">
        <w:rPr>
          <w:rFonts w:asciiTheme="minorHAnsi" w:hAnsiTheme="minorHAnsi" w:cstheme="minorHAnsi"/>
          <w:b/>
          <w:sz w:val="20"/>
          <w:szCs w:val="20"/>
        </w:rPr>
        <w:t>Xtera</w:t>
      </w:r>
      <w:r w:rsidR="008C5189" w:rsidRPr="00D2640D">
        <w:rPr>
          <w:rFonts w:asciiTheme="minorHAnsi" w:hAnsiTheme="minorHAnsi" w:cstheme="minorHAnsi"/>
          <w:b/>
          <w:sz w:val="20"/>
          <w:szCs w:val="20"/>
        </w:rPr>
        <w:t>,</w:t>
      </w:r>
      <w:r w:rsidR="00582FE0" w:rsidRPr="00D2640D">
        <w:rPr>
          <w:rFonts w:asciiTheme="minorHAnsi" w:hAnsiTheme="minorHAnsi" w:cstheme="minorHAnsi"/>
          <w:b/>
          <w:sz w:val="20"/>
          <w:szCs w:val="20"/>
        </w:rPr>
        <w:t xml:space="preserve"> Coriant (TNMS), Infinera, TYCO, &amp; TEJAS </w:t>
      </w:r>
      <w:r w:rsidR="001A6A3E" w:rsidRPr="00D2640D">
        <w:rPr>
          <w:rFonts w:asciiTheme="minorHAnsi" w:hAnsiTheme="minorHAnsi" w:cstheme="minorHAnsi"/>
          <w:b/>
          <w:sz w:val="20"/>
          <w:szCs w:val="20"/>
        </w:rPr>
        <w:t>.</w:t>
      </w:r>
    </w:p>
    <w:p w:rsidR="00344668" w:rsidRPr="00D2640D" w:rsidRDefault="00344668" w:rsidP="00344668">
      <w:pPr>
        <w:spacing w:before="20" w:after="20"/>
        <w:jc w:val="both"/>
        <w:rPr>
          <w:rFonts w:asciiTheme="minorHAnsi" w:hAnsiTheme="minorHAnsi" w:cstheme="minorHAnsi"/>
          <w:sz w:val="20"/>
          <w:szCs w:val="20"/>
        </w:rPr>
      </w:pPr>
    </w:p>
    <w:p w:rsidR="0019311D" w:rsidRPr="00D2640D" w:rsidRDefault="0019311D" w:rsidP="0019311D">
      <w:pPr>
        <w:numPr>
          <w:ilvl w:val="0"/>
          <w:numId w:val="10"/>
        </w:numPr>
        <w:spacing w:before="20" w:after="20"/>
        <w:jc w:val="both"/>
        <w:rPr>
          <w:rFonts w:asciiTheme="minorHAnsi" w:hAnsiTheme="minorHAnsi" w:cstheme="minorHAnsi"/>
          <w:sz w:val="20"/>
          <w:szCs w:val="20"/>
        </w:rPr>
      </w:pPr>
      <w:r w:rsidRPr="00D2640D">
        <w:rPr>
          <w:rFonts w:asciiTheme="minorHAnsi" w:hAnsiTheme="minorHAnsi" w:cstheme="minorHAnsi"/>
          <w:sz w:val="20"/>
          <w:szCs w:val="20"/>
        </w:rPr>
        <w:t>An innovative team player possessing good communication, interpersonal, coordination, time management and team motivating skills; strong analytical mind-set.</w:t>
      </w:r>
    </w:p>
    <w:p w:rsidR="0066075D" w:rsidRPr="001F1B0F" w:rsidRDefault="0066075D" w:rsidP="0066075D">
      <w:pPr>
        <w:pStyle w:val="ListParagraph"/>
        <w:rPr>
          <w:rFonts w:ascii="Cambria" w:hAnsi="Cambria"/>
          <w:sz w:val="20"/>
          <w:szCs w:val="20"/>
        </w:rPr>
      </w:pPr>
    </w:p>
    <w:p w:rsidR="0066075D" w:rsidRPr="001F1B0F" w:rsidRDefault="0066075D" w:rsidP="0066075D">
      <w:pPr>
        <w:spacing w:before="20" w:after="20"/>
        <w:ind w:left="360"/>
        <w:jc w:val="both"/>
        <w:rPr>
          <w:rFonts w:ascii="Cambria" w:hAnsi="Cambria"/>
          <w:sz w:val="20"/>
          <w:szCs w:val="20"/>
        </w:rPr>
      </w:pPr>
    </w:p>
    <w:p w:rsidR="0066075D" w:rsidRPr="008200BA" w:rsidRDefault="0066075D" w:rsidP="0066075D">
      <w:pPr>
        <w:spacing w:before="20" w:after="20"/>
        <w:ind w:left="360"/>
        <w:jc w:val="both"/>
        <w:rPr>
          <w:rFonts w:asciiTheme="minorHAnsi" w:hAnsiTheme="minorHAnsi" w:cstheme="minorHAnsi"/>
          <w:b/>
          <w:i/>
          <w:sz w:val="20"/>
          <w:szCs w:val="20"/>
        </w:rPr>
      </w:pPr>
      <w:r w:rsidRPr="008200BA">
        <w:rPr>
          <w:rFonts w:asciiTheme="minorHAnsi" w:hAnsiTheme="minorHAnsi" w:cstheme="minorHAnsi"/>
          <w:b/>
          <w:i/>
          <w:sz w:val="20"/>
          <w:szCs w:val="20"/>
        </w:rPr>
        <w:t>Technical Skills:</w:t>
      </w:r>
    </w:p>
    <w:p w:rsidR="0066075D" w:rsidRPr="008200BA" w:rsidRDefault="0066075D" w:rsidP="00995E7F">
      <w:pPr>
        <w:spacing w:before="20" w:after="20"/>
        <w:ind w:left="360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3960"/>
        <w:gridCol w:w="5940"/>
      </w:tblGrid>
      <w:tr w:rsidR="0066075D" w:rsidRPr="008200BA" w:rsidTr="008B3EB2">
        <w:trPr>
          <w:trHeight w:val="683"/>
        </w:trPr>
        <w:tc>
          <w:tcPr>
            <w:tcW w:w="3960" w:type="dxa"/>
            <w:shd w:val="clear" w:color="auto" w:fill="E6E6E6"/>
            <w:vAlign w:val="center"/>
          </w:tcPr>
          <w:p w:rsidR="0066075D" w:rsidRPr="008200BA" w:rsidRDefault="0066075D" w:rsidP="00995E7F">
            <w:pPr>
              <w:spacing w:before="20"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Communication Standards</w:t>
            </w:r>
          </w:p>
        </w:tc>
        <w:tc>
          <w:tcPr>
            <w:tcW w:w="5940" w:type="dxa"/>
            <w:vAlign w:val="center"/>
          </w:tcPr>
          <w:p w:rsidR="0066075D" w:rsidRPr="008200BA" w:rsidRDefault="008C5189" w:rsidP="00995E7F">
            <w:pPr>
              <w:spacing w:before="20"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SDH</w:t>
            </w:r>
            <w:r w:rsidR="0066075D" w:rsidRPr="008200BA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61A3C" w:rsidRPr="008200BA">
              <w:rPr>
                <w:rFonts w:asciiTheme="minorHAnsi" w:hAnsiTheme="minorHAnsi" w:cstheme="minorHAnsi"/>
                <w:sz w:val="20"/>
                <w:szCs w:val="20"/>
              </w:rPr>
              <w:t>DWDM</w:t>
            </w:r>
            <w:r w:rsidR="00F57831" w:rsidRPr="008200BA">
              <w:rPr>
                <w:rFonts w:asciiTheme="minorHAnsi" w:hAnsiTheme="minorHAnsi" w:cstheme="minorHAnsi"/>
                <w:sz w:val="20"/>
                <w:szCs w:val="20"/>
              </w:rPr>
              <w:t>/SONET</w:t>
            </w:r>
          </w:p>
        </w:tc>
      </w:tr>
      <w:tr w:rsidR="0066075D" w:rsidRPr="008200BA" w:rsidTr="008B3EB2">
        <w:trPr>
          <w:trHeight w:val="1898"/>
        </w:trPr>
        <w:tc>
          <w:tcPr>
            <w:tcW w:w="3960" w:type="dxa"/>
            <w:shd w:val="clear" w:color="auto" w:fill="E6E6E6"/>
            <w:vAlign w:val="center"/>
          </w:tcPr>
          <w:p w:rsidR="0066075D" w:rsidRPr="008200BA" w:rsidRDefault="0066075D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Transport Devices/Hardware</w:t>
            </w:r>
          </w:p>
        </w:tc>
        <w:tc>
          <w:tcPr>
            <w:tcW w:w="5940" w:type="dxa"/>
            <w:vAlign w:val="center"/>
          </w:tcPr>
          <w:p w:rsidR="00C73FF7" w:rsidRDefault="0066075D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C73FF7">
              <w:rPr>
                <w:rStyle w:val="Strong"/>
                <w:rFonts w:asciiTheme="minorHAnsi" w:hAnsiTheme="minorHAnsi" w:cstheme="minorHAnsi"/>
                <w:b w:val="0"/>
                <w:sz w:val="20"/>
                <w:szCs w:val="20"/>
              </w:rPr>
              <w:t xml:space="preserve"> Eval board </w:t>
            </w:r>
            <w:r w:rsidR="00C73FF7" w:rsidRPr="000170E6">
              <w:rPr>
                <w:rStyle w:val="Strong"/>
                <w:rFonts w:asciiTheme="minorHAnsi" w:hAnsiTheme="minorHAnsi" w:cstheme="minorHAnsi"/>
                <w:b w:val="0"/>
                <w:sz w:val="20"/>
                <w:szCs w:val="20"/>
              </w:rPr>
              <w:t>C200 + 15 TRibs</w:t>
            </w:r>
            <w:r w:rsidR="00C73FF7" w:rsidRPr="00F74A00">
              <w:rPr>
                <w:rStyle w:val="Strong"/>
                <w:rFonts w:asciiTheme="minorHAnsi" w:hAnsiTheme="minorHAnsi" w:cstheme="minorHAnsi"/>
                <w:b w:val="0"/>
                <w:sz w:val="20"/>
                <w:szCs w:val="20"/>
              </w:rPr>
              <w:t>Fujitsu devices</w:t>
            </w:r>
          </w:p>
          <w:p w:rsidR="00582FE0" w:rsidRPr="008200BA" w:rsidRDefault="00C73FF7" w:rsidP="002E50AD">
            <w:pPr>
              <w:spacing w:before="20" w:after="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341541" w:rsidRPr="008200BA">
              <w:rPr>
                <w:rFonts w:asciiTheme="minorHAnsi" w:hAnsiTheme="minorHAnsi" w:cstheme="minorHAnsi"/>
                <w:sz w:val="20"/>
                <w:szCs w:val="20"/>
              </w:rPr>
              <w:t xml:space="preserve">SDH Equipment’s </w:t>
            </w:r>
            <w:r w:rsidR="00582FE0" w:rsidRPr="008200BA">
              <w:rPr>
                <w:rFonts w:asciiTheme="minorHAnsi" w:hAnsiTheme="minorHAnsi" w:cstheme="minorHAnsi"/>
                <w:b/>
                <w:sz w:val="20"/>
                <w:szCs w:val="20"/>
              </w:rPr>
              <w:t>Xtera,</w:t>
            </w:r>
          </w:p>
          <w:p w:rsidR="0066075D" w:rsidRPr="008200BA" w:rsidRDefault="0066075D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582FE0" w:rsidRPr="008200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Coriant (TNMS)</w:t>
            </w:r>
            <w:r w:rsidR="00605C67" w:rsidRPr="008200B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66075D" w:rsidRPr="008200BA" w:rsidRDefault="00341541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582FE0" w:rsidRPr="008200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TEJAS</w:t>
            </w:r>
          </w:p>
          <w:p w:rsidR="00EF7975" w:rsidRPr="008200BA" w:rsidRDefault="00EF7975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 xml:space="preserve">*Alcatel </w:t>
            </w:r>
            <w:r w:rsidR="004C2BA9" w:rsidRPr="008200BA">
              <w:rPr>
                <w:rFonts w:asciiTheme="minorHAnsi" w:hAnsiTheme="minorHAnsi" w:cstheme="minorHAnsi"/>
                <w:sz w:val="20"/>
                <w:szCs w:val="20"/>
              </w:rPr>
              <w:t>1678 DXE, 1660 SM, 1626 LM.</w:t>
            </w:r>
          </w:p>
          <w:p w:rsidR="0017176A" w:rsidRPr="008200BA" w:rsidRDefault="00EF7975" w:rsidP="0032663A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8B3EB2" w:rsidRPr="008200BA">
              <w:rPr>
                <w:rFonts w:asciiTheme="minorHAnsi" w:hAnsiTheme="minorHAnsi" w:cstheme="minorHAnsi"/>
                <w:sz w:val="20"/>
                <w:szCs w:val="20"/>
              </w:rPr>
              <w:t>Ciena C5410,6200</w:t>
            </w: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6D165F">
              <w:rPr>
                <w:rFonts w:asciiTheme="minorHAnsi" w:hAnsiTheme="minorHAnsi" w:cstheme="minorHAnsi"/>
                <w:sz w:val="20"/>
                <w:szCs w:val="20"/>
              </w:rPr>
              <w:t xml:space="preserve"> 6500</w:t>
            </w:r>
            <w:r w:rsidR="00A63390" w:rsidRPr="008200BA">
              <w:rPr>
                <w:rFonts w:asciiTheme="minorHAnsi" w:hAnsiTheme="minorHAnsi" w:cstheme="minorHAnsi"/>
                <w:sz w:val="20"/>
                <w:szCs w:val="20"/>
              </w:rPr>
              <w:t>ester).</w:t>
            </w:r>
          </w:p>
        </w:tc>
      </w:tr>
      <w:tr w:rsidR="0066075D" w:rsidRPr="008200BA" w:rsidTr="008B3EB2">
        <w:trPr>
          <w:trHeight w:val="1250"/>
        </w:trPr>
        <w:tc>
          <w:tcPr>
            <w:tcW w:w="3960" w:type="dxa"/>
            <w:shd w:val="clear" w:color="auto" w:fill="E6E6E6"/>
            <w:vAlign w:val="center"/>
          </w:tcPr>
          <w:p w:rsidR="0066075D" w:rsidRPr="008200BA" w:rsidRDefault="0066075D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Tools Used</w:t>
            </w:r>
          </w:p>
        </w:tc>
        <w:tc>
          <w:tcPr>
            <w:tcW w:w="5940" w:type="dxa"/>
            <w:vAlign w:val="center"/>
          </w:tcPr>
          <w:p w:rsidR="00DF690D" w:rsidRPr="008200BA" w:rsidRDefault="0017176A" w:rsidP="00DF690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Pr="0017176A">
              <w:rPr>
                <w:rFonts w:asciiTheme="minorHAnsi" w:hAnsiTheme="minorHAnsi" w:cstheme="minorHAnsi"/>
                <w:sz w:val="20"/>
                <w:szCs w:val="20"/>
              </w:rPr>
              <w:t>ob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17176A">
              <w:rPr>
                <w:rFonts w:asciiTheme="minorHAnsi" w:hAnsiTheme="minorHAnsi" w:cstheme="minorHAnsi"/>
                <w:sz w:val="20"/>
                <w:szCs w:val="20"/>
              </w:rPr>
              <w:t>xt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erm</w:t>
            </w:r>
            <w:r w:rsidRPr="0017176A">
              <w:rPr>
                <w:rFonts w:asciiTheme="minorHAnsi" w:hAnsiTheme="minorHAnsi" w:cstheme="minorHAnsi"/>
                <w:sz w:val="20"/>
                <w:szCs w:val="20"/>
              </w:rPr>
              <w:t>,Evalboard C200 + 15 TRibs Fujitsu device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844599">
              <w:rPr>
                <w:rFonts w:asciiTheme="minorHAnsi" w:hAnsiTheme="minorHAnsi" w:cstheme="minorHAnsi"/>
                <w:sz w:val="20"/>
                <w:szCs w:val="20"/>
              </w:rPr>
              <w:t>Nokia(Alcatel)</w:t>
            </w:r>
            <w:r w:rsidR="00DF690D" w:rsidRPr="008200BA">
              <w:rPr>
                <w:rFonts w:asciiTheme="minorHAnsi" w:hAnsiTheme="minorHAnsi" w:cstheme="minorHAnsi"/>
                <w:sz w:val="20"/>
                <w:szCs w:val="20"/>
              </w:rPr>
              <w:t>NMS-1350 Optical Management System, NFM-T.</w:t>
            </w:r>
          </w:p>
          <w:p w:rsidR="00DF690D" w:rsidRPr="008200BA" w:rsidRDefault="00DF690D" w:rsidP="00DF690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Tyco TEMS for submarine equipment NMS.</w:t>
            </w:r>
          </w:p>
          <w:p w:rsidR="00DF690D" w:rsidRPr="008200BA" w:rsidRDefault="00DF690D" w:rsidP="00DF690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Xtera : Nu-Wave NMS &amp; Coriant&amp; Infinera: TNMS</w:t>
            </w:r>
          </w:p>
          <w:p w:rsidR="00344668" w:rsidRPr="008200BA" w:rsidRDefault="00DF690D" w:rsidP="00DF690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CIENA one control NMS 6.0,6.1,6.3,6.5</w:t>
            </w:r>
          </w:p>
        </w:tc>
      </w:tr>
      <w:tr w:rsidR="0066075D" w:rsidRPr="008200BA" w:rsidTr="008B3EB2">
        <w:trPr>
          <w:trHeight w:val="620"/>
        </w:trPr>
        <w:tc>
          <w:tcPr>
            <w:tcW w:w="3960" w:type="dxa"/>
            <w:shd w:val="clear" w:color="auto" w:fill="E6E6E6"/>
            <w:vAlign w:val="center"/>
          </w:tcPr>
          <w:p w:rsidR="0066075D" w:rsidRPr="008200BA" w:rsidRDefault="0066075D" w:rsidP="002E50AD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>Applications</w:t>
            </w:r>
          </w:p>
        </w:tc>
        <w:tc>
          <w:tcPr>
            <w:tcW w:w="5940" w:type="dxa"/>
            <w:vAlign w:val="center"/>
          </w:tcPr>
          <w:p w:rsidR="0066075D" w:rsidRPr="008200BA" w:rsidRDefault="0066075D" w:rsidP="004C2BA9">
            <w:pPr>
              <w:spacing w:before="20"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8200BA">
              <w:rPr>
                <w:rFonts w:asciiTheme="minorHAnsi" w:hAnsiTheme="minorHAnsi" w:cstheme="minorHAnsi"/>
                <w:sz w:val="20"/>
                <w:szCs w:val="20"/>
              </w:rPr>
              <w:t xml:space="preserve">MS Office, </w:t>
            </w:r>
            <w:r w:rsidR="008C5189" w:rsidRPr="008200BA">
              <w:rPr>
                <w:rFonts w:asciiTheme="minorHAnsi" w:hAnsiTheme="minorHAnsi" w:cstheme="minorHAnsi"/>
                <w:sz w:val="20"/>
                <w:szCs w:val="20"/>
              </w:rPr>
              <w:t>Linux Basics</w:t>
            </w:r>
            <w:r w:rsidR="004C2BA9" w:rsidRPr="008200BA">
              <w:rPr>
                <w:rFonts w:asciiTheme="minorHAnsi" w:hAnsiTheme="minorHAnsi" w:cstheme="minorHAnsi"/>
                <w:sz w:val="20"/>
                <w:szCs w:val="20"/>
              </w:rPr>
              <w:t>Control</w:t>
            </w:r>
          </w:p>
        </w:tc>
      </w:tr>
    </w:tbl>
    <w:p w:rsidR="0066075D" w:rsidRPr="008200BA" w:rsidRDefault="0066075D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66075D" w:rsidRPr="008200BA" w:rsidRDefault="0066075D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66075D" w:rsidRPr="008200BA" w:rsidRDefault="0066075D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DF690D" w:rsidRPr="008200BA" w:rsidRDefault="00DF690D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DF690D" w:rsidRPr="008200BA" w:rsidRDefault="00DF690D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377FF5" w:rsidRDefault="00377FF5" w:rsidP="0019311D">
      <w:pPr>
        <w:spacing w:line="276" w:lineRule="auto"/>
        <w:ind w:right="-291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19311D" w:rsidRPr="008200BA" w:rsidRDefault="0019311D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  <w:r w:rsidRPr="008200BA">
        <w:rPr>
          <w:rFonts w:asciiTheme="minorHAnsi" w:hAnsiTheme="minorHAnsi" w:cstheme="minorHAnsi"/>
          <w:b/>
          <w:bCs/>
          <w:sz w:val="20"/>
          <w:szCs w:val="20"/>
          <w:u w:val="single"/>
        </w:rPr>
        <w:t>Employment History</w:t>
      </w:r>
      <w:r w:rsidRPr="008200BA">
        <w:rPr>
          <w:rStyle w:val="Strong"/>
          <w:rFonts w:asciiTheme="minorHAnsi" w:hAnsiTheme="minorHAnsi" w:cstheme="minorHAnsi"/>
          <w:sz w:val="20"/>
          <w:szCs w:val="20"/>
          <w:u w:val="single"/>
        </w:rPr>
        <w:t>:</w:t>
      </w:r>
    </w:p>
    <w:p w:rsidR="00961A3C" w:rsidRPr="008200BA" w:rsidRDefault="00961A3C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AB52B0" w:rsidRPr="004E5BA2" w:rsidRDefault="004E5BA2" w:rsidP="00C72256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Working as a </w:t>
      </w:r>
      <w:r w:rsidRPr="004E5BA2">
        <w:rPr>
          <w:rFonts w:ascii="Segoe UI" w:hAnsi="Segoe UI" w:cs="Segoe UI"/>
          <w:b/>
          <w:bCs/>
          <w:sz w:val="18"/>
          <w:szCs w:val="18"/>
          <w:shd w:val="clear" w:color="auto" w:fill="FFFFFF"/>
        </w:rPr>
        <w:t>Senior Project Engineer</w:t>
      </w:r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in Wipro limited</w:t>
      </w:r>
    </w:p>
    <w:p w:rsidR="004E5BA2" w:rsidRPr="004E5BA2" w:rsidRDefault="004E5BA2" w:rsidP="004E5BA2">
      <w:pPr>
        <w:pStyle w:val="ListParagraph"/>
        <w:spacing w:line="276" w:lineRule="auto"/>
        <w:ind w:left="1800"/>
        <w:jc w:val="both"/>
        <w:rPr>
          <w:rFonts w:asciiTheme="minorHAnsi" w:hAnsiTheme="minorHAnsi" w:cstheme="minorHAnsi"/>
          <w:sz w:val="20"/>
          <w:szCs w:val="20"/>
        </w:rPr>
      </w:pPr>
      <w:r w:rsidRPr="004E5BA2">
        <w:rPr>
          <w:rFonts w:asciiTheme="minorHAnsi" w:hAnsiTheme="minorHAnsi" w:cstheme="minorHAnsi"/>
          <w:b/>
          <w:bCs/>
          <w:sz w:val="20"/>
          <w:szCs w:val="20"/>
        </w:rPr>
        <w:t xml:space="preserve">Designation       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E5BA2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4E5BA2">
        <w:rPr>
          <w:rFonts w:asciiTheme="minorHAnsi" w:hAnsiTheme="minorHAnsi" w:cstheme="minorHAnsi"/>
          <w:sz w:val="20"/>
          <w:szCs w:val="20"/>
        </w:rPr>
        <w:t xml:space="preserve">    Senior Project Engineer (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Performance testing</w:t>
      </w:r>
      <w:r w:rsidRPr="004E5BA2">
        <w:rPr>
          <w:rFonts w:asciiTheme="minorHAnsi" w:hAnsiTheme="minorHAnsi" w:cstheme="minorHAnsi"/>
          <w:sz w:val="20"/>
          <w:szCs w:val="20"/>
        </w:rPr>
        <w:t>)</w:t>
      </w:r>
    </w:p>
    <w:p w:rsidR="004E5BA2" w:rsidRPr="004E5BA2" w:rsidRDefault="004E5BA2" w:rsidP="004E5BA2">
      <w:pPr>
        <w:spacing w:line="276" w:lineRule="auto"/>
        <w:ind w:left="1080" w:firstLine="720"/>
        <w:jc w:val="both"/>
        <w:rPr>
          <w:rFonts w:asciiTheme="minorHAnsi" w:hAnsiTheme="minorHAnsi" w:cstheme="minorHAnsi"/>
          <w:sz w:val="20"/>
          <w:szCs w:val="20"/>
        </w:rPr>
      </w:pPr>
      <w:r w:rsidRPr="004E5BA2">
        <w:rPr>
          <w:rFonts w:asciiTheme="minorHAnsi" w:hAnsiTheme="minorHAnsi" w:cstheme="minorHAnsi"/>
          <w:b/>
          <w:bCs/>
          <w:sz w:val="20"/>
          <w:szCs w:val="20"/>
        </w:rPr>
        <w:t xml:space="preserve">Duration        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E5BA2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FF45E3">
        <w:rPr>
          <w:rFonts w:asciiTheme="minorHAnsi" w:hAnsiTheme="minorHAnsi" w:cstheme="minorHAnsi"/>
          <w:sz w:val="20"/>
          <w:szCs w:val="20"/>
        </w:rPr>
        <w:t>28</w:t>
      </w:r>
      <w:r w:rsidR="00FF45E3" w:rsidRPr="00FF45E3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FF45E3">
        <w:rPr>
          <w:rFonts w:asciiTheme="minorHAnsi" w:hAnsiTheme="minorHAnsi" w:cstheme="minorHAnsi"/>
          <w:sz w:val="20"/>
          <w:szCs w:val="20"/>
        </w:rPr>
        <w:t xml:space="preserve"> JAN</w:t>
      </w:r>
      <w:r w:rsidRPr="004E5BA2">
        <w:rPr>
          <w:rFonts w:asciiTheme="minorHAnsi" w:hAnsiTheme="minorHAnsi" w:cstheme="minorHAnsi"/>
          <w:sz w:val="20"/>
          <w:szCs w:val="20"/>
        </w:rPr>
        <w:t xml:space="preserve"> 20</w:t>
      </w:r>
      <w:r w:rsidR="00FF45E3">
        <w:rPr>
          <w:rFonts w:asciiTheme="minorHAnsi" w:hAnsiTheme="minorHAnsi" w:cstheme="minorHAnsi"/>
          <w:sz w:val="20"/>
          <w:szCs w:val="20"/>
        </w:rPr>
        <w:t>22</w:t>
      </w:r>
      <w:r w:rsidRPr="004E5BA2">
        <w:rPr>
          <w:rFonts w:asciiTheme="minorHAnsi" w:hAnsiTheme="minorHAnsi" w:cstheme="minorHAnsi"/>
          <w:sz w:val="20"/>
          <w:szCs w:val="20"/>
        </w:rPr>
        <w:t xml:space="preserve"> </w:t>
      </w:r>
      <w:r w:rsidR="00B86E39">
        <w:rPr>
          <w:rFonts w:asciiTheme="minorHAnsi" w:hAnsiTheme="minorHAnsi" w:cstheme="minorHAnsi"/>
          <w:sz w:val="20"/>
          <w:szCs w:val="20"/>
        </w:rPr>
        <w:t>and 28</w:t>
      </w:r>
      <w:r w:rsidR="00B86E39" w:rsidRPr="00B86E39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B86E39">
        <w:rPr>
          <w:rFonts w:asciiTheme="minorHAnsi" w:hAnsiTheme="minorHAnsi" w:cstheme="minorHAnsi"/>
          <w:sz w:val="20"/>
          <w:szCs w:val="20"/>
        </w:rPr>
        <w:t xml:space="preserve"> JAN 2024</w:t>
      </w:r>
    </w:p>
    <w:p w:rsidR="004E5BA2" w:rsidRDefault="004E5BA2" w:rsidP="004E5BA2">
      <w:pPr>
        <w:pStyle w:val="ListParagraph"/>
        <w:spacing w:line="276" w:lineRule="auto"/>
        <w:ind w:left="1800" w:right="-115"/>
        <w:jc w:val="both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E5BA2">
        <w:rPr>
          <w:rFonts w:asciiTheme="minorHAnsi" w:hAnsiTheme="minorHAnsi" w:cstheme="minorHAnsi"/>
          <w:b/>
          <w:bCs/>
          <w:sz w:val="20"/>
          <w:szCs w:val="20"/>
        </w:rPr>
        <w:t>ProjectType</w:t>
      </w:r>
      <w:r w:rsidRPr="004E5BA2"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E5BA2">
        <w:rPr>
          <w:rFonts w:asciiTheme="minorHAnsi" w:hAnsiTheme="minorHAnsi" w:cstheme="minorHAnsi"/>
          <w:b/>
          <w:sz w:val="20"/>
          <w:szCs w:val="20"/>
        </w:rPr>
        <w:t xml:space="preserve">:    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Performance testing</w:t>
      </w:r>
    </w:p>
    <w:p w:rsidR="004E5BA2" w:rsidRDefault="004E5BA2" w:rsidP="004E5BA2">
      <w:pPr>
        <w:pStyle w:val="ListParagraph"/>
        <w:spacing w:line="276" w:lineRule="auto"/>
        <w:ind w:left="1800" w:right="-115"/>
        <w:jc w:val="both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4E5BA2" w:rsidRDefault="004E5BA2" w:rsidP="004E5BA2">
      <w:pPr>
        <w:spacing w:line="276" w:lineRule="auto"/>
        <w:ind w:right="-115" w:firstLine="72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W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ork includes </w:t>
      </w:r>
      <w:r w:rsidR="00F74A00">
        <w:rPr>
          <w:rFonts w:asciiTheme="minorHAnsi" w:hAnsiTheme="minorHAnsi" w:cstheme="minorHAnsi"/>
          <w:b/>
          <w:sz w:val="20"/>
          <w:szCs w:val="20"/>
        </w:rPr>
        <w:t>Test case editing depends on cases</w:t>
      </w:r>
      <w:r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F74A00">
        <w:rPr>
          <w:rFonts w:asciiTheme="minorHAnsi" w:hAnsiTheme="minorHAnsi" w:cstheme="minorHAnsi"/>
          <w:b/>
          <w:sz w:val="20"/>
          <w:szCs w:val="20"/>
        </w:rPr>
        <w:t xml:space="preserve">performance </w:t>
      </w:r>
      <w:r>
        <w:rPr>
          <w:rFonts w:asciiTheme="minorHAnsi" w:hAnsiTheme="minorHAnsi" w:cstheme="minorHAnsi"/>
          <w:b/>
          <w:sz w:val="20"/>
          <w:szCs w:val="20"/>
        </w:rPr>
        <w:t>testing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 all </w:t>
      </w:r>
      <w:r>
        <w:rPr>
          <w:rFonts w:asciiTheme="minorHAnsi" w:hAnsiTheme="minorHAnsi" w:cstheme="minorHAnsi"/>
          <w:b/>
          <w:sz w:val="20"/>
          <w:szCs w:val="20"/>
        </w:rPr>
        <w:t>types of</w:t>
      </w:r>
      <w:r w:rsidR="00F74A00">
        <w:rPr>
          <w:rFonts w:asciiTheme="minorHAnsi" w:hAnsiTheme="minorHAnsi" w:cstheme="minorHAnsi"/>
          <w:b/>
          <w:sz w:val="20"/>
          <w:szCs w:val="20"/>
        </w:rPr>
        <w:t xml:space="preserve"> transmission case with full load in EVAL board C200</w:t>
      </w:r>
      <w:r w:rsidR="000170E6" w:rsidRPr="000170E6">
        <w:rPr>
          <w:rFonts w:asciiTheme="minorHAnsi" w:hAnsiTheme="minorHAnsi" w:cstheme="minorHAnsi"/>
          <w:b/>
          <w:sz w:val="20"/>
          <w:szCs w:val="20"/>
        </w:rPr>
        <w:t>+15 TRibs</w:t>
      </w:r>
      <w:r w:rsidR="00F74A00">
        <w:rPr>
          <w:rFonts w:asciiTheme="minorHAnsi" w:hAnsiTheme="minorHAnsi" w:cstheme="minorHAnsi"/>
          <w:b/>
          <w:sz w:val="20"/>
          <w:szCs w:val="20"/>
        </w:rPr>
        <w:t>.</w:t>
      </w:r>
    </w:p>
    <w:p w:rsidR="004E5BA2" w:rsidRDefault="004E5BA2" w:rsidP="004E5BA2">
      <w:pPr>
        <w:spacing w:line="276" w:lineRule="auto"/>
        <w:ind w:right="-115" w:firstLine="720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4E5BA2" w:rsidRPr="008200BA" w:rsidRDefault="004E5BA2" w:rsidP="004E5BA2">
      <w:pPr>
        <w:spacing w:line="276" w:lineRule="auto"/>
        <w:rPr>
          <w:rStyle w:val="Strong"/>
          <w:rFonts w:asciiTheme="minorHAnsi" w:hAnsiTheme="minorHAnsi" w:cstheme="minorHAnsi"/>
          <w:b w:val="0"/>
          <w:sz w:val="20"/>
          <w:szCs w:val="20"/>
          <w:u w:val="single"/>
        </w:rPr>
      </w:pPr>
      <w:r w:rsidRPr="008200BA">
        <w:rPr>
          <w:rFonts w:asciiTheme="minorHAnsi" w:hAnsiTheme="minorHAnsi" w:cstheme="minorHAnsi"/>
          <w:b/>
          <w:sz w:val="20"/>
          <w:szCs w:val="20"/>
          <w:u w:val="single"/>
        </w:rPr>
        <w:t>Nature of Work:</w:t>
      </w:r>
    </w:p>
    <w:p w:rsidR="004E5BA2" w:rsidRPr="008200BA" w:rsidRDefault="004E5BA2" w:rsidP="004E5BA2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4E5BA2" w:rsidRPr="00F74A00" w:rsidRDefault="00F74A00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F74A00">
        <w:rPr>
          <w:rStyle w:val="Strong"/>
          <w:rFonts w:asciiTheme="minorHAnsi" w:hAnsiTheme="minorHAnsi" w:cstheme="minorHAnsi"/>
          <w:b w:val="0"/>
          <w:sz w:val="20"/>
          <w:szCs w:val="20"/>
        </w:rPr>
        <w:t>Client #1 – Fujitsu Network Communications (Performance Testing)</w:t>
      </w:r>
      <w:r w:rsidR="004E5BA2" w:rsidRPr="00F74A00"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:rsidR="00F74A00" w:rsidRPr="00F74A00" w:rsidRDefault="00F74A00" w:rsidP="00F74A00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F74A00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Experience in 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Performance testing</w:t>
      </w:r>
      <w:r w:rsidRPr="00F74A00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in 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Eval board </w:t>
      </w:r>
      <w:r w:rsidR="000170E6" w:rsidRPr="000170E6">
        <w:rPr>
          <w:rStyle w:val="Strong"/>
          <w:rFonts w:asciiTheme="minorHAnsi" w:hAnsiTheme="minorHAnsi" w:cstheme="minorHAnsi"/>
          <w:b w:val="0"/>
          <w:sz w:val="20"/>
          <w:szCs w:val="20"/>
        </w:rPr>
        <w:t>C200 + 15 TRibs</w:t>
      </w:r>
      <w:r w:rsidRPr="00F74A00">
        <w:rPr>
          <w:rStyle w:val="Strong"/>
          <w:rFonts w:asciiTheme="minorHAnsi" w:hAnsiTheme="minorHAnsi" w:cstheme="minorHAnsi"/>
          <w:b w:val="0"/>
          <w:sz w:val="20"/>
          <w:szCs w:val="20"/>
        </w:rPr>
        <w:t>Fujitsu devices.</w:t>
      </w:r>
    </w:p>
    <w:p w:rsidR="004E5BA2" w:rsidRPr="008200BA" w:rsidRDefault="000170E6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0170E6">
        <w:rPr>
          <w:rStyle w:val="Strong"/>
          <w:rFonts w:asciiTheme="minorHAnsi" w:hAnsiTheme="minorHAnsi" w:cstheme="minorHAnsi"/>
          <w:b w:val="0"/>
          <w:sz w:val="20"/>
          <w:szCs w:val="20"/>
        </w:rPr>
        <w:t>All test cases are executed with the max provisioning.(L=25blades, T=36blades provisioning)</w:t>
      </w:r>
    </w:p>
    <w:p w:rsidR="004E5BA2" w:rsidRDefault="000170E6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Pragati has been submitted regarding Eval board bring up procedure</w:t>
      </w:r>
      <w:r w:rsidR="00B12E1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with different images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:rsidR="000170E6" w:rsidRDefault="00B12E1E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L-image &amp; T-image conversion in EVAL board and</w:t>
      </w:r>
      <w:r w:rsidRPr="00B12E1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test case implementation completed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in both images.</w:t>
      </w:r>
    </w:p>
    <w:p w:rsidR="00B12E1E" w:rsidRDefault="00B12E1E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B12E1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Independently performance tested 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in Single blade, Multi-blade and C200+15 Tribs with max </w:t>
      </w:r>
      <w:r w:rsidR="0017176A">
        <w:rPr>
          <w:rStyle w:val="Strong"/>
          <w:rFonts w:asciiTheme="minorHAnsi" w:hAnsiTheme="minorHAnsi" w:cstheme="minorHAnsi"/>
          <w:b w:val="0"/>
          <w:sz w:val="20"/>
          <w:szCs w:val="20"/>
        </w:rPr>
        <w:t>provisioning.</w:t>
      </w:r>
    </w:p>
    <w:p w:rsidR="00B12E1E" w:rsidRDefault="0017176A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All the test case are executed in automation mode and measure the performance. </w:t>
      </w:r>
    </w:p>
    <w:p w:rsidR="0017176A" w:rsidRDefault="0017176A" w:rsidP="004E5BA2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During the testing any up-normal in the performance and elapse the test result for threshold values. Raise the bug in development team and resolve the issue before release.</w:t>
      </w:r>
    </w:p>
    <w:p w:rsidR="004E5BA2" w:rsidRPr="0017176A" w:rsidRDefault="0017176A" w:rsidP="0017176A">
      <w:pPr>
        <w:numPr>
          <w:ilvl w:val="0"/>
          <w:numId w:val="37"/>
        </w:numPr>
        <w:spacing w:line="276" w:lineRule="auto"/>
        <w:ind w:right="-291"/>
        <w:rPr>
          <w:rFonts w:asciiTheme="minorHAnsi" w:hAnsiTheme="minorHAnsi" w:cstheme="minorHAnsi"/>
          <w:bCs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Post complete the testing, release new upgradation with </w:t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t>client.</w:t>
      </w:r>
    </w:p>
    <w:p w:rsidR="004E5BA2" w:rsidRPr="004E5BA2" w:rsidRDefault="004E5BA2" w:rsidP="004E5BA2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EF7975" w:rsidRPr="00C72256" w:rsidRDefault="00EF7975" w:rsidP="00C72256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72256">
        <w:rPr>
          <w:rFonts w:asciiTheme="minorHAnsi" w:hAnsiTheme="minorHAnsi" w:cstheme="minorHAnsi"/>
          <w:sz w:val="20"/>
          <w:szCs w:val="20"/>
        </w:rPr>
        <w:t xml:space="preserve">Working as a </w:t>
      </w:r>
      <w:r w:rsidR="008441EA" w:rsidRPr="00C72256">
        <w:rPr>
          <w:rFonts w:asciiTheme="minorHAnsi" w:hAnsiTheme="minorHAnsi" w:cstheme="minorHAnsi"/>
          <w:b/>
          <w:bCs/>
          <w:sz w:val="20"/>
          <w:szCs w:val="20"/>
        </w:rPr>
        <w:t xml:space="preserve">Senior </w:t>
      </w:r>
      <w:r w:rsidRPr="00C72256">
        <w:rPr>
          <w:rFonts w:asciiTheme="minorHAnsi" w:hAnsiTheme="minorHAnsi" w:cstheme="minorHAnsi"/>
          <w:b/>
          <w:bCs/>
          <w:sz w:val="20"/>
          <w:szCs w:val="20"/>
        </w:rPr>
        <w:t>N</w:t>
      </w:r>
      <w:r w:rsidR="008441EA" w:rsidRPr="00C72256">
        <w:rPr>
          <w:rFonts w:asciiTheme="minorHAnsi" w:hAnsiTheme="minorHAnsi" w:cstheme="minorHAnsi"/>
          <w:b/>
          <w:bCs/>
          <w:sz w:val="20"/>
          <w:szCs w:val="20"/>
        </w:rPr>
        <w:t>etwork</w:t>
      </w:r>
      <w:r w:rsidRPr="00C72256">
        <w:rPr>
          <w:rFonts w:asciiTheme="minorHAnsi" w:hAnsiTheme="minorHAnsi" w:cstheme="minorHAnsi"/>
          <w:b/>
          <w:bCs/>
          <w:sz w:val="20"/>
          <w:szCs w:val="20"/>
        </w:rPr>
        <w:t xml:space="preserve"> E</w:t>
      </w:r>
      <w:r w:rsidR="008441EA" w:rsidRPr="00C72256">
        <w:rPr>
          <w:rFonts w:asciiTheme="minorHAnsi" w:hAnsiTheme="minorHAnsi" w:cstheme="minorHAnsi"/>
          <w:b/>
          <w:bCs/>
          <w:sz w:val="20"/>
          <w:szCs w:val="20"/>
        </w:rPr>
        <w:t>ngineer</w:t>
      </w:r>
      <w:r w:rsidRPr="00C72256">
        <w:rPr>
          <w:rFonts w:asciiTheme="minorHAnsi" w:hAnsiTheme="minorHAnsi" w:cstheme="minorHAnsi"/>
          <w:sz w:val="20"/>
          <w:szCs w:val="20"/>
        </w:rPr>
        <w:t xml:space="preserve"> in Bharti Airtel Ltd</w:t>
      </w:r>
      <w:r w:rsidR="00DE69CD" w:rsidRPr="00C72256">
        <w:rPr>
          <w:rFonts w:asciiTheme="minorHAnsi" w:hAnsiTheme="minorHAnsi" w:cstheme="minorHAnsi"/>
          <w:sz w:val="20"/>
          <w:szCs w:val="20"/>
        </w:rPr>
        <w:t xml:space="preserve"> (</w:t>
      </w:r>
      <w:r w:rsidR="003B09D0" w:rsidRPr="00C72256">
        <w:rPr>
          <w:rFonts w:asciiTheme="minorHAnsi" w:hAnsiTheme="minorHAnsi" w:cstheme="minorHAnsi"/>
          <w:sz w:val="20"/>
          <w:szCs w:val="20"/>
        </w:rPr>
        <w:t>GBI N/W-</w:t>
      </w:r>
      <w:r w:rsidR="00DE69CD" w:rsidRPr="00C72256">
        <w:rPr>
          <w:rFonts w:asciiTheme="minorHAnsi" w:hAnsiTheme="minorHAnsi" w:cstheme="minorHAnsi"/>
          <w:sz w:val="20"/>
          <w:szCs w:val="20"/>
        </w:rPr>
        <w:t>Qatar)</w:t>
      </w:r>
      <w:r w:rsidR="004D42B6" w:rsidRPr="00C72256">
        <w:rPr>
          <w:rFonts w:asciiTheme="minorHAnsi" w:hAnsiTheme="minorHAnsi" w:cstheme="minorHAnsi"/>
          <w:sz w:val="20"/>
          <w:szCs w:val="20"/>
        </w:rPr>
        <w:t>.</w:t>
      </w:r>
    </w:p>
    <w:p w:rsidR="008F6EAD" w:rsidRPr="008F6EAD" w:rsidRDefault="008F6EAD" w:rsidP="008F6EAD">
      <w:pPr>
        <w:pStyle w:val="ListParagraph"/>
        <w:spacing w:line="276" w:lineRule="auto"/>
        <w:ind w:left="900"/>
        <w:jc w:val="both"/>
        <w:rPr>
          <w:rFonts w:asciiTheme="minorHAnsi" w:hAnsiTheme="minorHAnsi" w:cstheme="minorHAnsi"/>
          <w:sz w:val="20"/>
          <w:szCs w:val="20"/>
        </w:rPr>
      </w:pPr>
    </w:p>
    <w:p w:rsidR="00EF7975" w:rsidRDefault="00A33EFA" w:rsidP="00DE69CD">
      <w:pPr>
        <w:spacing w:line="276" w:lineRule="auto"/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="00DE69CD">
        <w:rPr>
          <w:rFonts w:asciiTheme="minorHAnsi" w:hAnsiTheme="minorHAnsi" w:cstheme="minorHAnsi"/>
          <w:b/>
          <w:bCs/>
          <w:sz w:val="20"/>
          <w:szCs w:val="20"/>
        </w:rPr>
        <w:t xml:space="preserve">Designation       </w:t>
      </w:r>
      <w:r w:rsidR="00EF7975" w:rsidRPr="008200BA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8B4273" w:rsidRPr="008200BA">
        <w:rPr>
          <w:rFonts w:asciiTheme="minorHAnsi" w:hAnsiTheme="minorHAnsi" w:cstheme="minorHAnsi"/>
          <w:sz w:val="20"/>
          <w:szCs w:val="20"/>
        </w:rPr>
        <w:t>Senior</w:t>
      </w:r>
      <w:r w:rsidR="00EF7975" w:rsidRPr="008200BA">
        <w:rPr>
          <w:rFonts w:asciiTheme="minorHAnsi" w:hAnsiTheme="minorHAnsi" w:cstheme="minorHAnsi"/>
          <w:sz w:val="20"/>
          <w:szCs w:val="20"/>
        </w:rPr>
        <w:t>Network Engineer (</w:t>
      </w:r>
      <w:r w:rsidR="005F72FC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Service </w:t>
      </w:r>
      <w:r w:rsidR="00CC79C5">
        <w:rPr>
          <w:rStyle w:val="Strong"/>
          <w:rFonts w:asciiTheme="minorHAnsi" w:hAnsiTheme="minorHAnsi" w:cstheme="minorHAnsi"/>
          <w:b w:val="0"/>
          <w:sz w:val="20"/>
          <w:szCs w:val="20"/>
        </w:rPr>
        <w:t>Provisioning/</w:t>
      </w:r>
      <w:r w:rsidR="00251BF1">
        <w:rPr>
          <w:rStyle w:val="Strong"/>
          <w:rFonts w:asciiTheme="minorHAnsi" w:hAnsiTheme="minorHAnsi" w:cstheme="minorHAnsi"/>
          <w:b w:val="0"/>
          <w:sz w:val="20"/>
          <w:szCs w:val="20"/>
        </w:rPr>
        <w:t>Assurance</w:t>
      </w:r>
      <w:r w:rsidR="00EF7975" w:rsidRPr="008200BA">
        <w:rPr>
          <w:rFonts w:asciiTheme="minorHAnsi" w:hAnsiTheme="minorHAnsi" w:cstheme="minorHAnsi"/>
          <w:sz w:val="20"/>
          <w:szCs w:val="20"/>
        </w:rPr>
        <w:t>)</w:t>
      </w:r>
    </w:p>
    <w:p w:rsidR="004D42B6" w:rsidRDefault="004D42B6" w:rsidP="004D42B6">
      <w:pPr>
        <w:spacing w:line="276" w:lineRule="auto"/>
        <w:ind w:left="360" w:firstLine="360"/>
        <w:jc w:val="both"/>
        <w:rPr>
          <w:rFonts w:asciiTheme="minorHAnsi" w:hAnsiTheme="minorHAnsi" w:cstheme="minorHAnsi"/>
          <w:sz w:val="20"/>
          <w:szCs w:val="20"/>
        </w:rPr>
      </w:pPr>
      <w:r w:rsidRPr="004D42B6">
        <w:rPr>
          <w:rFonts w:asciiTheme="minorHAnsi" w:hAnsiTheme="minorHAnsi" w:cstheme="minorHAnsi"/>
          <w:b/>
          <w:bCs/>
          <w:sz w:val="20"/>
          <w:szCs w:val="20"/>
        </w:rPr>
        <w:t xml:space="preserve">Duration </w:t>
      </w:r>
      <w:r w:rsidR="006D165F">
        <w:rPr>
          <w:rFonts w:asciiTheme="minorHAnsi" w:hAnsiTheme="minorHAnsi" w:cstheme="minorHAnsi"/>
          <w:b/>
          <w:bCs/>
          <w:sz w:val="20"/>
          <w:szCs w:val="20"/>
        </w:rPr>
        <w:t xml:space="preserve"> :</w:t>
      </w:r>
      <w:r w:rsidRPr="004D42B6">
        <w:rPr>
          <w:rFonts w:asciiTheme="minorHAnsi" w:hAnsiTheme="minorHAnsi" w:cstheme="minorHAnsi"/>
          <w:sz w:val="20"/>
          <w:szCs w:val="20"/>
        </w:rPr>
        <w:t xml:space="preserve">April 2018 </w:t>
      </w:r>
      <w:r w:rsidR="006A3675">
        <w:rPr>
          <w:rFonts w:asciiTheme="minorHAnsi" w:hAnsiTheme="minorHAnsi" w:cstheme="minorHAnsi"/>
          <w:sz w:val="20"/>
          <w:szCs w:val="20"/>
        </w:rPr>
        <w:t>to JAN</w:t>
      </w:r>
      <w:r w:rsidR="006A3675" w:rsidRPr="004E5BA2">
        <w:rPr>
          <w:rFonts w:asciiTheme="minorHAnsi" w:hAnsiTheme="minorHAnsi" w:cstheme="minorHAnsi"/>
          <w:sz w:val="20"/>
          <w:szCs w:val="20"/>
        </w:rPr>
        <w:t xml:space="preserve"> 20</w:t>
      </w:r>
      <w:r w:rsidR="006A3675">
        <w:rPr>
          <w:rFonts w:asciiTheme="minorHAnsi" w:hAnsiTheme="minorHAnsi" w:cstheme="minorHAnsi"/>
          <w:sz w:val="20"/>
          <w:szCs w:val="20"/>
        </w:rPr>
        <w:t>22</w:t>
      </w:r>
    </w:p>
    <w:p w:rsidR="00ED5B9C" w:rsidRPr="008200BA" w:rsidRDefault="00A33EFA" w:rsidP="00ED5B9C">
      <w:pPr>
        <w:spacing w:line="276" w:lineRule="auto"/>
        <w:ind w:left="-720" w:right="-115" w:firstLine="144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ED5B9C" w:rsidRPr="008200BA">
        <w:rPr>
          <w:rFonts w:asciiTheme="minorHAnsi" w:hAnsiTheme="minorHAnsi" w:cstheme="minorHAnsi"/>
          <w:b/>
          <w:bCs/>
          <w:sz w:val="20"/>
          <w:szCs w:val="20"/>
        </w:rPr>
        <w:t>ProjectType</w:t>
      </w:r>
      <w:r w:rsidR="006D165F" w:rsidRPr="008200B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6D165F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ED5B9C" w:rsidRPr="008200BA">
        <w:rPr>
          <w:rFonts w:asciiTheme="minorHAnsi" w:hAnsiTheme="minorHAnsi" w:cstheme="minorHAnsi"/>
          <w:sz w:val="20"/>
          <w:szCs w:val="20"/>
        </w:rPr>
        <w:t>Provisioning &amp; Operations</w:t>
      </w:r>
    </w:p>
    <w:p w:rsidR="00ED5B9C" w:rsidRPr="004D42B6" w:rsidRDefault="00ED5B9C" w:rsidP="004D42B6">
      <w:pPr>
        <w:spacing w:line="276" w:lineRule="auto"/>
        <w:ind w:left="360" w:firstLine="360"/>
        <w:jc w:val="both"/>
        <w:rPr>
          <w:rFonts w:asciiTheme="minorHAnsi" w:hAnsiTheme="minorHAnsi" w:cstheme="minorHAnsi"/>
          <w:sz w:val="20"/>
          <w:szCs w:val="20"/>
        </w:rPr>
      </w:pPr>
    </w:p>
    <w:p w:rsidR="00EF7975" w:rsidRPr="008200BA" w:rsidRDefault="00D377C9" w:rsidP="00140E6F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200BA">
        <w:rPr>
          <w:rFonts w:asciiTheme="minorHAnsi" w:hAnsiTheme="minorHAnsi" w:cstheme="minorHAnsi"/>
          <w:b/>
          <w:sz w:val="20"/>
          <w:szCs w:val="20"/>
        </w:rPr>
        <w:tab/>
      </w:r>
      <w:r w:rsidR="000864A0">
        <w:rPr>
          <w:rFonts w:asciiTheme="minorHAnsi" w:hAnsiTheme="minorHAnsi" w:cstheme="minorHAnsi"/>
          <w:b/>
          <w:sz w:val="20"/>
          <w:szCs w:val="20"/>
        </w:rPr>
        <w:t>W</w:t>
      </w:r>
      <w:r w:rsidR="00EF7975" w:rsidRPr="008200BA">
        <w:rPr>
          <w:rFonts w:asciiTheme="minorHAnsi" w:hAnsiTheme="minorHAnsi" w:cstheme="minorHAnsi"/>
          <w:b/>
          <w:sz w:val="20"/>
          <w:szCs w:val="20"/>
        </w:rPr>
        <w:t>ork includes Provisioning</w:t>
      </w:r>
      <w:r w:rsidR="00E51F5E">
        <w:rPr>
          <w:rFonts w:asciiTheme="minorHAnsi" w:hAnsiTheme="minorHAnsi" w:cstheme="minorHAnsi"/>
          <w:b/>
          <w:sz w:val="20"/>
          <w:szCs w:val="20"/>
        </w:rPr>
        <w:t>,testing</w:t>
      </w:r>
      <w:r w:rsidR="00341541" w:rsidRPr="008200BA">
        <w:rPr>
          <w:rFonts w:asciiTheme="minorHAnsi" w:hAnsiTheme="minorHAnsi" w:cstheme="minorHAnsi"/>
          <w:b/>
          <w:sz w:val="20"/>
          <w:szCs w:val="20"/>
        </w:rPr>
        <w:t xml:space="preserve">all </w:t>
      </w:r>
      <w:r w:rsidR="000C1183">
        <w:rPr>
          <w:rFonts w:asciiTheme="minorHAnsi" w:hAnsiTheme="minorHAnsi" w:cstheme="minorHAnsi"/>
          <w:b/>
          <w:sz w:val="20"/>
          <w:szCs w:val="20"/>
        </w:rPr>
        <w:t xml:space="preserve">types of </w:t>
      </w:r>
      <w:r w:rsidR="00341541" w:rsidRPr="008200BA">
        <w:rPr>
          <w:rFonts w:asciiTheme="minorHAnsi" w:hAnsiTheme="minorHAnsi" w:cstheme="minorHAnsi"/>
          <w:b/>
          <w:sz w:val="20"/>
          <w:szCs w:val="20"/>
        </w:rPr>
        <w:t>service</w:t>
      </w:r>
      <w:r w:rsidR="000C1183">
        <w:rPr>
          <w:rFonts w:asciiTheme="minorHAnsi" w:hAnsiTheme="minorHAnsi" w:cstheme="minorHAnsi"/>
          <w:b/>
          <w:sz w:val="20"/>
          <w:szCs w:val="20"/>
        </w:rPr>
        <w:t>s</w:t>
      </w:r>
      <w:r w:rsidR="00341541" w:rsidRPr="008200BA">
        <w:rPr>
          <w:rFonts w:asciiTheme="minorHAnsi" w:hAnsiTheme="minorHAnsi" w:cstheme="minorHAnsi"/>
          <w:b/>
          <w:sz w:val="20"/>
          <w:szCs w:val="20"/>
        </w:rPr>
        <w:t xml:space="preserve"> through SDH</w:t>
      </w:r>
      <w:r w:rsidR="00C37425" w:rsidRPr="008200BA">
        <w:rPr>
          <w:rFonts w:asciiTheme="minorHAnsi" w:hAnsiTheme="minorHAnsi" w:cstheme="minorHAnsi"/>
          <w:b/>
          <w:sz w:val="20"/>
          <w:szCs w:val="20"/>
        </w:rPr>
        <w:t>/DWDM</w:t>
      </w:r>
      <w:r w:rsidR="000C1183">
        <w:rPr>
          <w:rFonts w:asciiTheme="minorHAnsi" w:hAnsiTheme="minorHAnsi" w:cstheme="minorHAnsi"/>
          <w:b/>
          <w:sz w:val="20"/>
          <w:szCs w:val="20"/>
        </w:rPr>
        <w:t xml:space="preserve"> n/w</w:t>
      </w:r>
      <w:r w:rsidR="009D49FA">
        <w:rPr>
          <w:rFonts w:asciiTheme="minorHAnsi" w:hAnsiTheme="minorHAnsi" w:cstheme="minorHAnsi"/>
          <w:b/>
          <w:sz w:val="20"/>
          <w:szCs w:val="20"/>
        </w:rPr>
        <w:t>. Managing</w:t>
      </w:r>
      <w:r w:rsidR="00094EFD">
        <w:rPr>
          <w:rFonts w:asciiTheme="minorHAnsi" w:hAnsiTheme="minorHAnsi" w:cstheme="minorHAnsi"/>
          <w:b/>
          <w:sz w:val="20"/>
          <w:szCs w:val="20"/>
        </w:rPr>
        <w:t xml:space="preserve"> Peer</w:t>
      </w:r>
      <w:r w:rsidR="00C37425" w:rsidRPr="008200BA">
        <w:rPr>
          <w:rFonts w:asciiTheme="minorHAnsi" w:hAnsiTheme="minorHAnsi" w:cstheme="minorHAnsi"/>
          <w:b/>
          <w:sz w:val="20"/>
          <w:szCs w:val="20"/>
        </w:rPr>
        <w:t xml:space="preserve"> network between GBI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&amp; Customer </w:t>
      </w:r>
      <w:r w:rsidR="007334D2">
        <w:rPr>
          <w:rFonts w:asciiTheme="minorHAnsi" w:hAnsiTheme="minorHAnsi" w:cstheme="minorHAnsi"/>
          <w:b/>
          <w:sz w:val="20"/>
          <w:szCs w:val="20"/>
        </w:rPr>
        <w:t xml:space="preserve">networks </w:t>
      </w:r>
      <w:r w:rsidR="00E00DED">
        <w:rPr>
          <w:rFonts w:asciiTheme="minorHAnsi" w:hAnsiTheme="minorHAnsi" w:cstheme="minorHAnsi"/>
          <w:b/>
          <w:sz w:val="20"/>
          <w:szCs w:val="20"/>
        </w:rPr>
        <w:t>at I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nternational location. </w:t>
      </w:r>
    </w:p>
    <w:p w:rsidR="00EF7975" w:rsidRPr="008200BA" w:rsidRDefault="00EF7975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4C2BA9" w:rsidRPr="008200BA" w:rsidRDefault="004C2BA9" w:rsidP="004C2BA9">
      <w:pPr>
        <w:spacing w:line="276" w:lineRule="auto"/>
        <w:rPr>
          <w:rStyle w:val="Strong"/>
          <w:rFonts w:asciiTheme="minorHAnsi" w:hAnsiTheme="minorHAnsi" w:cstheme="minorHAnsi"/>
          <w:b w:val="0"/>
          <w:sz w:val="20"/>
          <w:szCs w:val="20"/>
          <w:u w:val="single"/>
        </w:rPr>
      </w:pPr>
      <w:r w:rsidRPr="008200BA">
        <w:rPr>
          <w:rFonts w:asciiTheme="minorHAnsi" w:hAnsiTheme="minorHAnsi" w:cstheme="minorHAnsi"/>
          <w:b/>
          <w:sz w:val="20"/>
          <w:szCs w:val="20"/>
          <w:u w:val="single"/>
        </w:rPr>
        <w:t>Nature of Work:</w:t>
      </w:r>
    </w:p>
    <w:p w:rsidR="00EF7975" w:rsidRPr="008200BA" w:rsidRDefault="00EF7975" w:rsidP="0019311D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8D0FFB" w:rsidRPr="008200BA" w:rsidRDefault="008D0FFB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Creating new end to end service for customer by 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designing &amp;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Provisioning of S</w:t>
      </w:r>
      <w:r w:rsidR="00341541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DH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/DWDM network with existing GBI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International Cable system</w:t>
      </w:r>
      <w:r w:rsidR="00A63390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s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:rsidR="008D0FFB" w:rsidRPr="008200BA" w:rsidRDefault="008D0FFB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Coordinating with International for efficient 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designing &amp; Provisioning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of circuit with cable system 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GTT, EPISLON, TIC, </w:t>
      </w:r>
      <w:r w:rsidR="00172DA3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Super online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, Level3, &amp; TE (Telecom Egypt)</w:t>
      </w:r>
    </w:p>
    <w:p w:rsidR="00A63390" w:rsidRPr="008200BA" w:rsidRDefault="00A63390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Testing of the Link end to end with Layer-2 &amp; Layer-3 with </w:t>
      </w:r>
      <w:r w:rsidR="00341541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tester in the international loca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tion.</w:t>
      </w:r>
    </w:p>
    <w:p w:rsidR="00A63390" w:rsidRDefault="00A63390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Ensuring Physical connectivity between </w:t>
      </w:r>
      <w:r w:rsidR="00E52766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GBI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Routers &amp; customer routers by Peering connectivity by Coordinating with respective RHS.</w:t>
      </w:r>
    </w:p>
    <w:p w:rsidR="006D165F" w:rsidRPr="008200BA" w:rsidRDefault="006D165F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6D165F">
        <w:rPr>
          <w:rStyle w:val="Strong"/>
          <w:rFonts w:asciiTheme="minorHAnsi" w:hAnsiTheme="minorHAnsi" w:cstheme="minorHAnsi"/>
          <w:b w:val="0"/>
          <w:sz w:val="20"/>
          <w:szCs w:val="20"/>
        </w:rPr>
        <w:t>During network operation, support for software upgrade of CIENA 6500 equipment.</w:t>
      </w:r>
    </w:p>
    <w:p w:rsidR="00A63390" w:rsidRPr="008200BA" w:rsidRDefault="00A63390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Checking regular basis for the Utilization of resources and reporting for the bottleneck in the network.</w:t>
      </w:r>
    </w:p>
    <w:p w:rsidR="00A63390" w:rsidRPr="008200BA" w:rsidRDefault="00992980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Coordination</w:t>
      </w:r>
      <w:r w:rsidR="00A63390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with data-centre for the new Physical cross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-</w:t>
      </w:r>
      <w:r w:rsidR="00A63390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connection with customer in international location through MMR in the datacenter</w:t>
      </w:r>
      <w:r w:rsidR="004C2BA9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:rsidR="00992980" w:rsidRPr="008200BA" w:rsidRDefault="00E52766" w:rsidP="001A709C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Pos</w:t>
      </w:r>
      <w:r w:rsidR="00937299">
        <w:rPr>
          <w:rStyle w:val="Strong"/>
          <w:rFonts w:asciiTheme="minorHAnsi" w:hAnsiTheme="minorHAnsi" w:cstheme="minorHAnsi"/>
          <w:b w:val="0"/>
          <w:sz w:val="20"/>
          <w:szCs w:val="20"/>
        </w:rPr>
        <w:t>t complete the first turn up,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service and shared PCD to customer </w:t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br/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br/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br/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br/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br/>
      </w:r>
    </w:p>
    <w:p w:rsidR="001A709C" w:rsidRPr="008200BA" w:rsidRDefault="001A709C" w:rsidP="00341541">
      <w:pPr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</w:p>
    <w:p w:rsidR="001A709C" w:rsidRPr="008200BA" w:rsidRDefault="001A709C" w:rsidP="0019311D">
      <w:pPr>
        <w:spacing w:line="276" w:lineRule="auto"/>
        <w:ind w:left="720"/>
        <w:rPr>
          <w:rFonts w:asciiTheme="minorHAnsi" w:hAnsiTheme="minorHAnsi" w:cstheme="minorHAnsi"/>
          <w:b/>
          <w:sz w:val="20"/>
          <w:szCs w:val="20"/>
        </w:rPr>
      </w:pPr>
    </w:p>
    <w:p w:rsidR="00CB44FE" w:rsidRPr="00A33EFA" w:rsidRDefault="00F57831" w:rsidP="00A33EF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33EFA">
        <w:rPr>
          <w:rFonts w:asciiTheme="minorHAnsi" w:hAnsiTheme="minorHAnsi" w:cstheme="minorHAnsi"/>
          <w:sz w:val="20"/>
          <w:szCs w:val="20"/>
        </w:rPr>
        <w:t>Worked</w:t>
      </w:r>
      <w:r w:rsidR="00CB44FE" w:rsidRPr="00A33EFA">
        <w:rPr>
          <w:rFonts w:asciiTheme="minorHAnsi" w:hAnsiTheme="minorHAnsi" w:cstheme="minorHAnsi"/>
          <w:sz w:val="20"/>
          <w:szCs w:val="20"/>
        </w:rPr>
        <w:t xml:space="preserve"> as a </w:t>
      </w:r>
      <w:r w:rsidR="00CB44FE" w:rsidRPr="00A33EFA">
        <w:rPr>
          <w:rFonts w:asciiTheme="minorHAnsi" w:hAnsiTheme="minorHAnsi" w:cstheme="minorHAnsi"/>
          <w:b/>
          <w:bCs/>
          <w:sz w:val="20"/>
          <w:szCs w:val="20"/>
        </w:rPr>
        <w:t>NETWORK ENGINEER</w:t>
      </w:r>
      <w:r w:rsidR="00CB44FE" w:rsidRPr="00A33EFA">
        <w:rPr>
          <w:rFonts w:asciiTheme="minorHAnsi" w:hAnsiTheme="minorHAnsi" w:cstheme="minorHAnsi"/>
          <w:sz w:val="20"/>
          <w:szCs w:val="20"/>
        </w:rPr>
        <w:t xml:space="preserve"> in Bharti Airtel Ltd</w:t>
      </w:r>
      <w:r w:rsidR="00165391" w:rsidRPr="00A33EFA">
        <w:rPr>
          <w:rFonts w:asciiTheme="minorHAnsi" w:hAnsiTheme="minorHAnsi" w:cstheme="minorHAnsi"/>
          <w:sz w:val="20"/>
          <w:szCs w:val="20"/>
        </w:rPr>
        <w:t>(IPLC Services)</w:t>
      </w:r>
    </w:p>
    <w:p w:rsidR="009B26F8" w:rsidRPr="00510659" w:rsidRDefault="009B26F8" w:rsidP="009B26F8">
      <w:pPr>
        <w:pStyle w:val="ListParagraph"/>
        <w:spacing w:line="276" w:lineRule="auto"/>
        <w:ind w:left="1800"/>
        <w:jc w:val="both"/>
        <w:rPr>
          <w:rFonts w:asciiTheme="minorHAnsi" w:hAnsiTheme="minorHAnsi" w:cstheme="minorHAnsi"/>
          <w:sz w:val="20"/>
          <w:szCs w:val="20"/>
        </w:rPr>
      </w:pPr>
    </w:p>
    <w:p w:rsidR="000F4115" w:rsidRPr="008200BA" w:rsidRDefault="004A78A8" w:rsidP="007009E0">
      <w:pPr>
        <w:spacing w:line="276" w:lineRule="auto"/>
        <w:ind w:right="-115" w:firstLine="1440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Designation           </w:t>
      </w:r>
      <w:r w:rsidR="000F4115" w:rsidRPr="008200BA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0F4115" w:rsidRPr="008200BA">
        <w:rPr>
          <w:rFonts w:asciiTheme="minorHAnsi" w:hAnsiTheme="minorHAnsi" w:cstheme="minorHAnsi"/>
          <w:sz w:val="20"/>
          <w:szCs w:val="20"/>
        </w:rPr>
        <w:t>Network Engineer (Service Assurance)</w:t>
      </w:r>
    </w:p>
    <w:p w:rsidR="007D60CD" w:rsidRPr="008200BA" w:rsidRDefault="007009E0" w:rsidP="00CB44FE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7D60CD" w:rsidRPr="004D42B6">
        <w:rPr>
          <w:rFonts w:asciiTheme="minorHAnsi" w:hAnsiTheme="minorHAnsi" w:cstheme="minorHAnsi"/>
          <w:b/>
          <w:bCs/>
          <w:sz w:val="20"/>
          <w:szCs w:val="20"/>
        </w:rPr>
        <w:t xml:space="preserve">Duration </w:t>
      </w:r>
      <w:r w:rsidR="007D60CD" w:rsidRPr="007D60CD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7D60CD" w:rsidRPr="00510659">
        <w:rPr>
          <w:rFonts w:asciiTheme="minorHAnsi" w:hAnsiTheme="minorHAnsi" w:cstheme="minorHAnsi"/>
          <w:sz w:val="20"/>
          <w:szCs w:val="20"/>
        </w:rPr>
        <w:t>04</w:t>
      </w:r>
      <w:r w:rsidR="007D60CD" w:rsidRPr="00510659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7D60CD" w:rsidRPr="00510659">
        <w:rPr>
          <w:rFonts w:asciiTheme="minorHAnsi" w:hAnsiTheme="minorHAnsi" w:cstheme="minorHAnsi"/>
          <w:sz w:val="20"/>
          <w:szCs w:val="20"/>
        </w:rPr>
        <w:t xml:space="preserve"> April 2016 to 10</w:t>
      </w:r>
      <w:r w:rsidR="007D60CD" w:rsidRPr="00510659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7D60CD" w:rsidRPr="00510659">
        <w:rPr>
          <w:rFonts w:asciiTheme="minorHAnsi" w:hAnsiTheme="minorHAnsi" w:cstheme="minorHAnsi"/>
          <w:sz w:val="20"/>
          <w:szCs w:val="20"/>
        </w:rPr>
        <w:t xml:space="preserve"> Nov 2017.</w:t>
      </w:r>
    </w:p>
    <w:p w:rsidR="00CB44FE" w:rsidRPr="008200BA" w:rsidRDefault="00CB44FE" w:rsidP="007009E0">
      <w:pPr>
        <w:spacing w:line="276" w:lineRule="auto"/>
        <w:ind w:right="-115" w:firstLine="14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200BA">
        <w:rPr>
          <w:rFonts w:asciiTheme="minorHAnsi" w:hAnsiTheme="minorHAnsi" w:cstheme="minorHAnsi"/>
          <w:b/>
          <w:bCs/>
          <w:sz w:val="20"/>
          <w:szCs w:val="20"/>
        </w:rPr>
        <w:t>ProjectType</w:t>
      </w:r>
      <w:r w:rsidRPr="008200B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:      </w:t>
      </w:r>
      <w:r w:rsidRPr="008200BA">
        <w:rPr>
          <w:rFonts w:asciiTheme="minorHAnsi" w:hAnsiTheme="minorHAnsi" w:cstheme="minorHAnsi"/>
          <w:sz w:val="20"/>
          <w:szCs w:val="20"/>
        </w:rPr>
        <w:t>Provisioning &amp; Operations</w:t>
      </w:r>
    </w:p>
    <w:p w:rsidR="00A24C09" w:rsidRDefault="00A24C09" w:rsidP="00CB44FE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CB44FE" w:rsidRPr="008200BA" w:rsidRDefault="00CB44FE" w:rsidP="00CB44FE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200BA">
        <w:rPr>
          <w:rFonts w:asciiTheme="minorHAnsi" w:hAnsiTheme="minorHAnsi" w:cstheme="minorHAnsi"/>
          <w:b/>
          <w:sz w:val="20"/>
          <w:szCs w:val="20"/>
        </w:rPr>
        <w:tab/>
        <w:t>Work includes Provisioning of all service through SDH</w:t>
      </w:r>
      <w:r w:rsidR="005E694A" w:rsidRPr="008200BA">
        <w:rPr>
          <w:rFonts w:asciiTheme="minorHAnsi" w:hAnsiTheme="minorHAnsi" w:cstheme="minorHAnsi"/>
          <w:b/>
          <w:sz w:val="20"/>
          <w:szCs w:val="20"/>
        </w:rPr>
        <w:t>/SONET</w:t>
      </w:r>
      <w:r w:rsidR="009D49FA">
        <w:rPr>
          <w:rFonts w:asciiTheme="minorHAnsi" w:hAnsiTheme="minorHAnsi" w:cstheme="minorHAnsi"/>
          <w:b/>
          <w:sz w:val="20"/>
          <w:szCs w:val="20"/>
        </w:rPr>
        <w:t>. Managing Peer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 network between Bharti &amp; Customer </w:t>
      </w:r>
      <w:r w:rsidR="00720A04">
        <w:rPr>
          <w:rFonts w:asciiTheme="minorHAnsi" w:hAnsiTheme="minorHAnsi" w:cstheme="minorHAnsi"/>
          <w:b/>
          <w:sz w:val="20"/>
          <w:szCs w:val="20"/>
        </w:rPr>
        <w:t>Ne</w:t>
      </w:r>
      <w:r w:rsidR="00C06C60">
        <w:rPr>
          <w:rFonts w:asciiTheme="minorHAnsi" w:hAnsiTheme="minorHAnsi" w:cstheme="minorHAnsi"/>
          <w:b/>
          <w:sz w:val="20"/>
          <w:szCs w:val="20"/>
        </w:rPr>
        <w:t xml:space="preserve">tworks </w:t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at international location. </w:t>
      </w:r>
    </w:p>
    <w:p w:rsidR="00CB44FE" w:rsidRPr="008200BA" w:rsidRDefault="00CB44FE" w:rsidP="00CB44FE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CB44FE" w:rsidRPr="008200BA" w:rsidRDefault="00CB44FE" w:rsidP="00CB44FE">
      <w:pPr>
        <w:spacing w:line="276" w:lineRule="auto"/>
        <w:rPr>
          <w:rStyle w:val="Strong"/>
          <w:rFonts w:asciiTheme="minorHAnsi" w:hAnsiTheme="minorHAnsi" w:cstheme="minorHAnsi"/>
          <w:b w:val="0"/>
          <w:sz w:val="20"/>
          <w:szCs w:val="20"/>
          <w:u w:val="single"/>
        </w:rPr>
      </w:pPr>
      <w:r w:rsidRPr="008200BA">
        <w:rPr>
          <w:rFonts w:asciiTheme="minorHAnsi" w:hAnsiTheme="minorHAnsi" w:cstheme="minorHAnsi"/>
          <w:b/>
          <w:sz w:val="20"/>
          <w:szCs w:val="20"/>
          <w:u w:val="single"/>
        </w:rPr>
        <w:t>Nature of Work:</w:t>
      </w:r>
    </w:p>
    <w:p w:rsidR="00CB44FE" w:rsidRPr="008200BA" w:rsidRDefault="00CB44FE" w:rsidP="00CB44FE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CB44FE" w:rsidRPr="008200BA" w:rsidRDefault="00CB44FE" w:rsidP="00CB44FE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Creating new end to end </w:t>
      </w:r>
      <w:r w:rsidRPr="008200BA">
        <w:rPr>
          <w:rStyle w:val="Strong"/>
          <w:rFonts w:asciiTheme="minorHAnsi" w:hAnsiTheme="minorHAnsi" w:cstheme="minorHAnsi"/>
          <w:sz w:val="20"/>
          <w:szCs w:val="20"/>
        </w:rPr>
        <w:t>IPLC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service for customer by Provisioning of SDH</w:t>
      </w:r>
      <w:r w:rsidR="005E694A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/SONET</w:t>
      </w: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network with existing Bharti International Cable systems.</w:t>
      </w:r>
    </w:p>
    <w:p w:rsidR="00CB44FE" w:rsidRPr="008200BA" w:rsidRDefault="00CB44FE" w:rsidP="00CB44FE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Coordinating with International for efficient delivary of circuit with cable system Like Se-Me-We-4, AAG, Vodafone, TIS(Telecom Italia Sparkle), T-System, Unity Cable System, C2C, TATA, TIG(True india gateway), EIG, I2I(Bharti Owned).</w:t>
      </w:r>
    </w:p>
    <w:p w:rsidR="00CB44FE" w:rsidRPr="008200BA" w:rsidRDefault="00CB44FE" w:rsidP="00CB44FE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Ensuring Physical connectivity between Bharti Routers &amp; customer routers by Peering connectivity by Coordinating with respective RHS.</w:t>
      </w:r>
    </w:p>
    <w:p w:rsidR="00377FF5" w:rsidRPr="00C73FF7" w:rsidRDefault="00CB44FE" w:rsidP="00C73FF7">
      <w:pPr>
        <w:numPr>
          <w:ilvl w:val="0"/>
          <w:numId w:val="37"/>
        </w:numPr>
        <w:spacing w:line="276" w:lineRule="auto"/>
        <w:ind w:right="-291"/>
        <w:rPr>
          <w:rFonts w:asciiTheme="minorHAnsi" w:hAnsiTheme="minorHAnsi" w:cstheme="minorHAnsi"/>
          <w:bCs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Using Metasolv to update the status of the link for feature troubleshooting of the link </w:t>
      </w:r>
      <w:r w:rsidR="00C73FF7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delivere</w:t>
      </w:r>
      <w:r w:rsidR="00C73FF7">
        <w:rPr>
          <w:rStyle w:val="Strong"/>
          <w:rFonts w:asciiTheme="minorHAnsi" w:hAnsiTheme="minorHAnsi" w:cstheme="minorHAnsi"/>
          <w:b w:val="0"/>
          <w:sz w:val="20"/>
          <w:szCs w:val="20"/>
        </w:rPr>
        <w:t>d.</w:t>
      </w:r>
    </w:p>
    <w:p w:rsidR="00377FF5" w:rsidRDefault="00377FF5" w:rsidP="001A7225">
      <w:pPr>
        <w:spacing w:line="276" w:lineRule="auto"/>
        <w:ind w:right="-291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A77C31" w:rsidRDefault="00A77C31" w:rsidP="00A33EF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77C31">
        <w:rPr>
          <w:rFonts w:asciiTheme="minorHAnsi" w:hAnsiTheme="minorHAnsi" w:cstheme="minorHAnsi"/>
          <w:sz w:val="20"/>
          <w:szCs w:val="20"/>
        </w:rPr>
        <w:t xml:space="preserve">Worked as a </w:t>
      </w:r>
      <w:r w:rsidRPr="00A77C31">
        <w:rPr>
          <w:rFonts w:asciiTheme="minorHAnsi" w:hAnsiTheme="minorHAnsi" w:cstheme="minorHAnsi"/>
          <w:b/>
          <w:bCs/>
          <w:sz w:val="20"/>
          <w:szCs w:val="20"/>
        </w:rPr>
        <w:t>NETWORK ENGINEER</w:t>
      </w:r>
      <w:r w:rsidRPr="00A77C31">
        <w:rPr>
          <w:rFonts w:asciiTheme="minorHAnsi" w:hAnsiTheme="minorHAnsi" w:cstheme="minorHAnsi"/>
          <w:sz w:val="20"/>
          <w:szCs w:val="20"/>
        </w:rPr>
        <w:t xml:space="preserve"> in Bharti Airtel</w:t>
      </w:r>
      <w:r w:rsidR="00F64874">
        <w:rPr>
          <w:rFonts w:asciiTheme="minorHAnsi" w:hAnsiTheme="minorHAnsi" w:cstheme="minorHAnsi"/>
          <w:sz w:val="20"/>
          <w:szCs w:val="20"/>
        </w:rPr>
        <w:t xml:space="preserve"> Ltd(ANG Network</w:t>
      </w:r>
      <w:r w:rsidR="00B605FA">
        <w:rPr>
          <w:rFonts w:asciiTheme="minorHAnsi" w:hAnsiTheme="minorHAnsi" w:cstheme="minorHAnsi"/>
          <w:sz w:val="20"/>
          <w:szCs w:val="20"/>
        </w:rPr>
        <w:t xml:space="preserve"> of Bharti </w:t>
      </w:r>
      <w:r w:rsidR="00F64874">
        <w:rPr>
          <w:rFonts w:asciiTheme="minorHAnsi" w:hAnsiTheme="minorHAnsi" w:cstheme="minorHAnsi"/>
          <w:sz w:val="20"/>
          <w:szCs w:val="20"/>
        </w:rPr>
        <w:t>)</w:t>
      </w:r>
    </w:p>
    <w:p w:rsidR="00A77C31" w:rsidRPr="00A77C31" w:rsidRDefault="00A77C31" w:rsidP="00A77C31">
      <w:pPr>
        <w:pStyle w:val="ListParagraph"/>
        <w:spacing w:line="276" w:lineRule="auto"/>
        <w:ind w:left="1800"/>
        <w:jc w:val="both"/>
        <w:rPr>
          <w:rFonts w:asciiTheme="minorHAnsi" w:hAnsiTheme="minorHAnsi" w:cstheme="minorHAnsi"/>
          <w:sz w:val="20"/>
          <w:szCs w:val="20"/>
        </w:rPr>
      </w:pPr>
    </w:p>
    <w:p w:rsidR="001A7225" w:rsidRDefault="00E94CE7" w:rsidP="00A77C31">
      <w:pPr>
        <w:spacing w:line="276" w:lineRule="auto"/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="007C2347">
        <w:rPr>
          <w:rFonts w:asciiTheme="minorHAnsi" w:hAnsiTheme="minorHAnsi" w:cstheme="minorHAnsi"/>
          <w:b/>
          <w:bCs/>
          <w:sz w:val="20"/>
          <w:szCs w:val="20"/>
        </w:rPr>
        <w:t xml:space="preserve">Designation          </w:t>
      </w:r>
      <w:r w:rsidR="001A7225" w:rsidRPr="008200BA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1A7225" w:rsidRPr="008200BA">
        <w:rPr>
          <w:rFonts w:asciiTheme="minorHAnsi" w:hAnsiTheme="minorHAnsi" w:cstheme="minorHAnsi"/>
          <w:sz w:val="20"/>
          <w:szCs w:val="20"/>
        </w:rPr>
        <w:t>Network Engineer</w:t>
      </w:r>
      <w:r w:rsidR="00A77C31">
        <w:rPr>
          <w:rFonts w:asciiTheme="minorHAnsi" w:hAnsiTheme="minorHAnsi" w:cstheme="minorHAnsi"/>
          <w:sz w:val="20"/>
          <w:szCs w:val="20"/>
        </w:rPr>
        <w:t xml:space="preserve"> (</w:t>
      </w:r>
      <w:r w:rsidR="001A7225" w:rsidRPr="008200BA">
        <w:rPr>
          <w:rFonts w:asciiTheme="minorHAnsi" w:hAnsiTheme="minorHAnsi" w:cstheme="minorHAnsi"/>
          <w:sz w:val="20"/>
          <w:szCs w:val="20"/>
        </w:rPr>
        <w:t>Service delivery</w:t>
      </w:r>
      <w:r w:rsidR="00A77C31">
        <w:rPr>
          <w:rFonts w:asciiTheme="minorHAnsi" w:hAnsiTheme="minorHAnsi" w:cstheme="minorHAnsi"/>
          <w:sz w:val="20"/>
          <w:szCs w:val="20"/>
        </w:rPr>
        <w:t>-off role</w:t>
      </w:r>
      <w:r w:rsidR="001A7225" w:rsidRPr="008200BA">
        <w:rPr>
          <w:rFonts w:asciiTheme="minorHAnsi" w:hAnsiTheme="minorHAnsi" w:cstheme="minorHAnsi"/>
          <w:sz w:val="20"/>
          <w:szCs w:val="20"/>
        </w:rPr>
        <w:t>)</w:t>
      </w:r>
    </w:p>
    <w:p w:rsidR="00866286" w:rsidRDefault="00E94CE7" w:rsidP="00866286">
      <w:pPr>
        <w:spacing w:line="276" w:lineRule="auto"/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E73FB8" w:rsidRPr="004D42B6">
        <w:rPr>
          <w:rFonts w:asciiTheme="minorHAnsi" w:hAnsiTheme="minorHAnsi" w:cstheme="minorHAnsi"/>
          <w:b/>
          <w:bCs/>
          <w:sz w:val="20"/>
          <w:szCs w:val="20"/>
        </w:rPr>
        <w:t xml:space="preserve">Duration </w:t>
      </w:r>
      <w:r w:rsidR="00E73FB8" w:rsidRPr="007D60CD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866286" w:rsidRPr="00A77C31">
        <w:rPr>
          <w:rFonts w:asciiTheme="minorHAnsi" w:hAnsiTheme="minorHAnsi" w:cstheme="minorHAnsi"/>
          <w:sz w:val="20"/>
          <w:szCs w:val="20"/>
        </w:rPr>
        <w:t>27</w:t>
      </w:r>
      <w:r w:rsidR="00866286" w:rsidRPr="00A77C31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="00866286" w:rsidRPr="00A77C31">
        <w:rPr>
          <w:rFonts w:asciiTheme="minorHAnsi" w:hAnsiTheme="minorHAnsi" w:cstheme="minorHAnsi"/>
          <w:sz w:val="20"/>
          <w:szCs w:val="20"/>
        </w:rPr>
        <w:t xml:space="preserve"> Nov 2015 to 28</w:t>
      </w:r>
      <w:r w:rsidR="00866286" w:rsidRPr="00A77C31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866286" w:rsidRPr="00A77C31">
        <w:rPr>
          <w:rFonts w:asciiTheme="minorHAnsi" w:hAnsiTheme="minorHAnsi" w:cstheme="minorHAnsi"/>
          <w:sz w:val="20"/>
          <w:szCs w:val="20"/>
        </w:rPr>
        <w:t xml:space="preserve"> March 2016.</w:t>
      </w:r>
    </w:p>
    <w:p w:rsidR="001A7225" w:rsidRPr="008200BA" w:rsidRDefault="001A7225" w:rsidP="00D05F18">
      <w:pPr>
        <w:spacing w:line="276" w:lineRule="auto"/>
        <w:ind w:right="-115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200BA">
        <w:rPr>
          <w:rFonts w:asciiTheme="minorHAnsi" w:hAnsiTheme="minorHAnsi" w:cstheme="minorHAnsi"/>
          <w:b/>
          <w:bCs/>
          <w:sz w:val="20"/>
          <w:szCs w:val="20"/>
        </w:rPr>
        <w:t>ProjectType</w:t>
      </w:r>
      <w:r w:rsidRPr="008200B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8200BA">
        <w:rPr>
          <w:rFonts w:asciiTheme="minorHAnsi" w:hAnsiTheme="minorHAnsi" w:cstheme="minorHAnsi"/>
          <w:b/>
          <w:sz w:val="20"/>
          <w:szCs w:val="20"/>
        </w:rPr>
        <w:t xml:space="preserve">:      </w:t>
      </w:r>
      <w:r w:rsidRPr="008200BA">
        <w:rPr>
          <w:rFonts w:asciiTheme="minorHAnsi" w:hAnsiTheme="minorHAnsi" w:cstheme="minorHAnsi"/>
          <w:sz w:val="20"/>
          <w:szCs w:val="20"/>
        </w:rPr>
        <w:t>Provisioning &amp; Operations</w:t>
      </w:r>
    </w:p>
    <w:p w:rsidR="001A7225" w:rsidRPr="008200BA" w:rsidRDefault="001A7225" w:rsidP="001A7225">
      <w:pPr>
        <w:spacing w:line="276" w:lineRule="auto"/>
        <w:ind w:left="-720" w:firstLine="1440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1A7225" w:rsidRPr="008200BA" w:rsidRDefault="001A7225" w:rsidP="001A7225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200BA">
        <w:rPr>
          <w:rFonts w:asciiTheme="minorHAnsi" w:hAnsiTheme="minorHAnsi" w:cstheme="minorHAnsi"/>
          <w:b/>
          <w:sz w:val="20"/>
          <w:szCs w:val="20"/>
        </w:rPr>
        <w:tab/>
        <w:t xml:space="preserve">Work includes Provisioning of all service through SDH. Managing Peering network between Bharti &amp; Customer Routers at Local and international location. </w:t>
      </w:r>
    </w:p>
    <w:p w:rsidR="001A7225" w:rsidRPr="008200BA" w:rsidRDefault="001A7225" w:rsidP="001A7225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1A7225" w:rsidRPr="008200BA" w:rsidRDefault="001A7225" w:rsidP="001A7225">
      <w:pPr>
        <w:spacing w:line="276" w:lineRule="auto"/>
        <w:rPr>
          <w:rStyle w:val="Strong"/>
          <w:rFonts w:asciiTheme="minorHAnsi" w:hAnsiTheme="minorHAnsi" w:cstheme="minorHAnsi"/>
          <w:b w:val="0"/>
          <w:sz w:val="20"/>
          <w:szCs w:val="20"/>
          <w:u w:val="single"/>
        </w:rPr>
      </w:pPr>
      <w:r w:rsidRPr="008200BA">
        <w:rPr>
          <w:rFonts w:asciiTheme="minorHAnsi" w:hAnsiTheme="minorHAnsi" w:cstheme="minorHAnsi"/>
          <w:b/>
          <w:sz w:val="20"/>
          <w:szCs w:val="20"/>
          <w:u w:val="single"/>
        </w:rPr>
        <w:t>Nature of Work:</w:t>
      </w:r>
    </w:p>
    <w:p w:rsidR="001A7225" w:rsidRPr="008200BA" w:rsidRDefault="001A7225" w:rsidP="001A7225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1A7225" w:rsidRPr="008200BA" w:rsidRDefault="001A7225" w:rsidP="001A7225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Creating new end to end service for customer by Provisioning of SDH network with existing Bharti Cable systems.</w:t>
      </w:r>
    </w:p>
    <w:p w:rsidR="001A7225" w:rsidRPr="008200BA" w:rsidRDefault="001A7225" w:rsidP="001A7225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Circuit has been provisioned in Terrestrial route and delivered as per the customer requirement </w:t>
      </w:r>
    </w:p>
    <w:p w:rsidR="001A7225" w:rsidRPr="008200BA" w:rsidRDefault="001A7225" w:rsidP="001A7225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Ensuring Physical connectivity between Bharti Routers &amp; customer routers by Peering connectivity by Coordinating with respective RHS.</w:t>
      </w:r>
    </w:p>
    <w:p w:rsidR="001A7225" w:rsidRPr="008200BA" w:rsidRDefault="001A7225" w:rsidP="001A7225">
      <w:pPr>
        <w:numPr>
          <w:ilvl w:val="0"/>
          <w:numId w:val="37"/>
        </w:num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Using Metasolv to update the status of the link for feature troubleshooting of the link delivered</w:t>
      </w:r>
    </w:p>
    <w:p w:rsidR="001A7225" w:rsidRPr="008200BA" w:rsidRDefault="001A7225" w:rsidP="001A7225">
      <w:pPr>
        <w:spacing w:line="276" w:lineRule="auto"/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341541" w:rsidRPr="008200BA" w:rsidRDefault="00341541" w:rsidP="008C5189">
      <w:pPr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8C5189" w:rsidRPr="008200BA" w:rsidRDefault="008C5189" w:rsidP="008C5189">
      <w:pPr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sz w:val="20"/>
          <w:szCs w:val="20"/>
          <w:u w:val="single"/>
        </w:rPr>
        <w:t>Academic Qualification</w:t>
      </w:r>
      <w:r w:rsidRPr="008200BA">
        <w:rPr>
          <w:rStyle w:val="Strong"/>
          <w:rFonts w:asciiTheme="minorHAnsi" w:hAnsiTheme="minorHAnsi" w:cstheme="minorHAnsi"/>
          <w:sz w:val="20"/>
          <w:szCs w:val="20"/>
        </w:rPr>
        <w:t>:</w:t>
      </w:r>
    </w:p>
    <w:p w:rsidR="00341541" w:rsidRPr="008200BA" w:rsidRDefault="00341541" w:rsidP="008C5189">
      <w:pPr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341541" w:rsidRPr="008200BA" w:rsidRDefault="00341541" w:rsidP="00341541">
      <w:pPr>
        <w:numPr>
          <w:ilvl w:val="0"/>
          <w:numId w:val="32"/>
        </w:numPr>
        <w:ind w:right="-291"/>
        <w:jc w:val="both"/>
        <w:rPr>
          <w:rStyle w:val="Strong"/>
          <w:rFonts w:asciiTheme="minorHAnsi" w:hAnsiTheme="minorHAnsi" w:cstheme="minorHAnsi"/>
          <w:sz w:val="20"/>
          <w:szCs w:val="20"/>
        </w:rPr>
      </w:pPr>
      <w:r w:rsidRPr="008200BA">
        <w:rPr>
          <w:rStyle w:val="Strong"/>
          <w:rFonts w:asciiTheme="minorHAnsi" w:hAnsiTheme="minorHAnsi" w:cstheme="minorHAnsi"/>
          <w:sz w:val="20"/>
          <w:szCs w:val="20"/>
        </w:rPr>
        <w:t>M</w:t>
      </w:r>
      <w:r w:rsidR="003F3EB4">
        <w:rPr>
          <w:rStyle w:val="Strong"/>
          <w:rFonts w:asciiTheme="minorHAnsi" w:hAnsiTheme="minorHAnsi" w:cstheme="minorHAnsi"/>
          <w:sz w:val="20"/>
          <w:szCs w:val="20"/>
        </w:rPr>
        <w:t>.</w:t>
      </w:r>
      <w:r w:rsidRPr="008200BA">
        <w:rPr>
          <w:rStyle w:val="Strong"/>
          <w:rFonts w:asciiTheme="minorHAnsi" w:hAnsiTheme="minorHAnsi" w:cstheme="minorHAnsi"/>
          <w:sz w:val="20"/>
          <w:szCs w:val="20"/>
        </w:rPr>
        <w:t xml:space="preserve">E </w:t>
      </w:r>
      <w:r w:rsidR="0057617D" w:rsidRPr="0057617D">
        <w:rPr>
          <w:rStyle w:val="Strong"/>
          <w:rFonts w:asciiTheme="minorHAnsi" w:hAnsiTheme="minorHAnsi" w:cstheme="minorHAnsi"/>
          <w:b w:val="0"/>
          <w:sz w:val="20"/>
          <w:szCs w:val="20"/>
        </w:rPr>
        <w:t>in</w:t>
      </w:r>
      <w:r w:rsidRPr="008200BA">
        <w:rPr>
          <w:rStyle w:val="Strong"/>
          <w:rFonts w:asciiTheme="minorHAnsi" w:hAnsiTheme="minorHAnsi" w:cstheme="minorHAnsi"/>
          <w:sz w:val="20"/>
          <w:szCs w:val="20"/>
        </w:rPr>
        <w:t>Communication Systems</w:t>
      </w:r>
      <w:r w:rsidRPr="0014473A">
        <w:rPr>
          <w:rFonts w:asciiTheme="minorHAnsi" w:hAnsiTheme="minorHAnsi" w:cstheme="minorHAnsi"/>
          <w:spacing w:val="-5"/>
          <w:sz w:val="20"/>
          <w:szCs w:val="20"/>
        </w:rPr>
        <w:t>from</w:t>
      </w:r>
      <w:r w:rsidR="005F414F">
        <w:rPr>
          <w:rFonts w:asciiTheme="minorHAnsi" w:hAnsiTheme="minorHAnsi" w:cstheme="minorHAnsi"/>
          <w:spacing w:val="-5"/>
          <w:sz w:val="20"/>
          <w:szCs w:val="20"/>
        </w:rPr>
        <w:t>Nandha College of Tech</w:t>
      </w:r>
      <w:r w:rsidR="001D7434">
        <w:rPr>
          <w:rFonts w:asciiTheme="minorHAnsi" w:hAnsiTheme="minorHAnsi" w:cstheme="minorHAnsi"/>
          <w:spacing w:val="-5"/>
          <w:sz w:val="20"/>
          <w:szCs w:val="20"/>
        </w:rPr>
        <w:t>, Anna Univ</w:t>
      </w:r>
      <w:r w:rsidRPr="008200BA">
        <w:rPr>
          <w:rFonts w:asciiTheme="minorHAnsi" w:hAnsiTheme="minorHAnsi" w:cstheme="minorHAnsi"/>
          <w:spacing w:val="-5"/>
          <w:sz w:val="20"/>
          <w:szCs w:val="20"/>
        </w:rPr>
        <w:t>,Chennai</w:t>
      </w:r>
      <w:r w:rsidR="00EA474F">
        <w:rPr>
          <w:rFonts w:asciiTheme="minorHAnsi" w:hAnsiTheme="minorHAnsi" w:cstheme="minorHAnsi"/>
          <w:spacing w:val="-5"/>
          <w:sz w:val="20"/>
          <w:szCs w:val="20"/>
        </w:rPr>
        <w:t xml:space="preserve"> with </w:t>
      </w:r>
      <w:r w:rsidR="00EA474F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aggregate </w:t>
      </w:r>
      <w:r w:rsidR="00EA474F" w:rsidRPr="008200BA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75.55% </w:t>
      </w:r>
      <w:r w:rsidR="00EA474F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in</w:t>
      </w:r>
      <w:r w:rsidR="00EA474F" w:rsidRPr="008200BA">
        <w:rPr>
          <w:rStyle w:val="Strong"/>
          <w:rFonts w:asciiTheme="minorHAnsi" w:hAnsiTheme="minorHAnsi" w:cstheme="minorHAnsi"/>
          <w:sz w:val="20"/>
          <w:szCs w:val="20"/>
        </w:rPr>
        <w:t xml:space="preserve"> 2015</w:t>
      </w:r>
    </w:p>
    <w:p w:rsidR="008C5189" w:rsidRPr="008200BA" w:rsidRDefault="008C5189" w:rsidP="008C5189">
      <w:pPr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8C5189" w:rsidRPr="008200BA" w:rsidRDefault="008C5189" w:rsidP="008C5189">
      <w:pPr>
        <w:numPr>
          <w:ilvl w:val="0"/>
          <w:numId w:val="32"/>
        </w:numPr>
        <w:ind w:right="-291"/>
        <w:jc w:val="both"/>
        <w:rPr>
          <w:rFonts w:asciiTheme="minorHAnsi" w:hAnsiTheme="minorHAnsi" w:cstheme="minorHAnsi"/>
          <w:b/>
          <w:bCs/>
          <w:spacing w:val="-5"/>
        </w:rPr>
      </w:pPr>
      <w:r w:rsidRPr="008200BA">
        <w:rPr>
          <w:rStyle w:val="Strong"/>
          <w:rFonts w:asciiTheme="minorHAnsi" w:hAnsiTheme="minorHAnsi" w:cstheme="minorHAnsi"/>
          <w:sz w:val="20"/>
          <w:szCs w:val="20"/>
        </w:rPr>
        <w:t>B</w:t>
      </w:r>
      <w:r w:rsidR="003F3EB4">
        <w:rPr>
          <w:rStyle w:val="Strong"/>
          <w:rFonts w:asciiTheme="minorHAnsi" w:hAnsiTheme="minorHAnsi" w:cstheme="minorHAnsi"/>
          <w:sz w:val="20"/>
          <w:szCs w:val="20"/>
        </w:rPr>
        <w:t>.</w:t>
      </w:r>
      <w:r w:rsidRPr="008200BA">
        <w:rPr>
          <w:rStyle w:val="Strong"/>
          <w:rFonts w:asciiTheme="minorHAnsi" w:hAnsiTheme="minorHAnsi" w:cstheme="minorHAnsi"/>
          <w:sz w:val="20"/>
          <w:szCs w:val="20"/>
        </w:rPr>
        <w:t xml:space="preserve">E </w:t>
      </w:r>
      <w:r w:rsidR="0057617D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in</w:t>
      </w:r>
      <w:r w:rsidR="00A46F0E">
        <w:rPr>
          <w:rStyle w:val="Strong"/>
          <w:rFonts w:asciiTheme="minorHAnsi" w:hAnsiTheme="minorHAnsi" w:cstheme="minorHAnsi"/>
          <w:sz w:val="20"/>
          <w:szCs w:val="20"/>
        </w:rPr>
        <w:t xml:space="preserve">Electronics and Communication </w:t>
      </w:r>
      <w:r w:rsidR="00EA474F">
        <w:rPr>
          <w:rFonts w:asciiTheme="minorHAnsi" w:hAnsiTheme="minorHAnsi" w:cstheme="minorHAnsi"/>
          <w:spacing w:val="-5"/>
          <w:sz w:val="20"/>
          <w:szCs w:val="20"/>
        </w:rPr>
        <w:t>f</w:t>
      </w:r>
      <w:r w:rsidRPr="00A46F0E">
        <w:rPr>
          <w:rFonts w:asciiTheme="minorHAnsi" w:hAnsiTheme="minorHAnsi" w:cstheme="minorHAnsi"/>
          <w:spacing w:val="-5"/>
          <w:sz w:val="20"/>
          <w:szCs w:val="20"/>
        </w:rPr>
        <w:t>rom</w:t>
      </w:r>
      <w:r w:rsidR="00E23731">
        <w:rPr>
          <w:rFonts w:asciiTheme="minorHAnsi" w:hAnsiTheme="minorHAnsi" w:cstheme="minorHAnsi"/>
          <w:spacing w:val="-5"/>
          <w:sz w:val="20"/>
          <w:szCs w:val="20"/>
        </w:rPr>
        <w:t>SSM College of Engg, Anna Univ</w:t>
      </w:r>
      <w:r w:rsidRPr="008200BA">
        <w:rPr>
          <w:rFonts w:asciiTheme="minorHAnsi" w:hAnsiTheme="minorHAnsi" w:cstheme="minorHAnsi"/>
          <w:spacing w:val="-5"/>
          <w:sz w:val="20"/>
          <w:szCs w:val="20"/>
        </w:rPr>
        <w:t>, Chennai</w:t>
      </w:r>
      <w:r w:rsidR="00A46F0E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with</w:t>
      </w:r>
      <w:r w:rsidR="00EA474F" w:rsidRPr="0014473A">
        <w:rPr>
          <w:rFonts w:asciiTheme="minorHAnsi" w:hAnsiTheme="minorHAnsi" w:cstheme="minorHAnsi"/>
          <w:spacing w:val="-5"/>
          <w:sz w:val="20"/>
          <w:szCs w:val="20"/>
        </w:rPr>
        <w:t>aggregate</w:t>
      </w:r>
      <w:r w:rsidR="00A46F0E" w:rsidRPr="008200BA">
        <w:rPr>
          <w:rFonts w:asciiTheme="minorHAnsi" w:hAnsiTheme="minorHAnsi" w:cstheme="minorHAnsi"/>
          <w:b/>
          <w:bCs/>
          <w:spacing w:val="-5"/>
          <w:sz w:val="20"/>
          <w:szCs w:val="20"/>
        </w:rPr>
        <w:t>67.10%</w:t>
      </w:r>
      <w:r w:rsidR="00A46F0E">
        <w:rPr>
          <w:rFonts w:asciiTheme="minorHAnsi" w:hAnsiTheme="minorHAnsi" w:cstheme="minorHAnsi"/>
          <w:b/>
          <w:bCs/>
          <w:spacing w:val="-5"/>
          <w:sz w:val="20"/>
          <w:szCs w:val="20"/>
        </w:rPr>
        <w:t>(2011)</w:t>
      </w:r>
    </w:p>
    <w:p w:rsidR="008C5189" w:rsidRPr="008200BA" w:rsidRDefault="008C5189" w:rsidP="008C5189">
      <w:pPr>
        <w:ind w:left="720" w:right="-291"/>
        <w:jc w:val="both"/>
        <w:rPr>
          <w:rStyle w:val="Strong"/>
          <w:rFonts w:asciiTheme="minorHAnsi" w:hAnsiTheme="minorHAnsi" w:cstheme="minorHAnsi"/>
          <w:sz w:val="20"/>
          <w:szCs w:val="20"/>
        </w:rPr>
      </w:pPr>
    </w:p>
    <w:p w:rsidR="009118E1" w:rsidRDefault="00876C99" w:rsidP="00341541">
      <w:pPr>
        <w:numPr>
          <w:ilvl w:val="0"/>
          <w:numId w:val="32"/>
        </w:numPr>
        <w:ind w:right="-291"/>
        <w:jc w:val="both"/>
        <w:rPr>
          <w:rStyle w:val="Strong"/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Class</w:t>
      </w:r>
      <w:r w:rsidRPr="00A46F0E">
        <w:rPr>
          <w:rStyle w:val="Strong"/>
          <w:rFonts w:asciiTheme="minorHAnsi" w:hAnsiTheme="minorHAnsi" w:cstheme="minorHAnsi"/>
          <w:sz w:val="20"/>
          <w:szCs w:val="20"/>
        </w:rPr>
        <w:t xml:space="preserve"> XII</w:t>
      </w:r>
      <w:r w:rsidR="0057617D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from Reliance M</w:t>
      </w: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>atric Hr Sec School</w:t>
      </w:r>
      <w:r w:rsidR="008C5189" w:rsidRPr="009118E1">
        <w:rPr>
          <w:rStyle w:val="Strong"/>
          <w:rFonts w:asciiTheme="minorHAnsi" w:hAnsiTheme="minorHAnsi" w:cstheme="minorHAnsi"/>
          <w:b w:val="0"/>
          <w:sz w:val="20"/>
          <w:szCs w:val="20"/>
        </w:rPr>
        <w:t>with</w:t>
      </w:r>
      <w:r w:rsidR="00A46F0E" w:rsidRPr="009118E1">
        <w:rPr>
          <w:rFonts w:asciiTheme="minorHAnsi" w:hAnsiTheme="minorHAnsi" w:cstheme="minorHAnsi"/>
          <w:b/>
          <w:bCs/>
          <w:sz w:val="20"/>
          <w:szCs w:val="20"/>
          <w:lang w:val="en-IN"/>
        </w:rPr>
        <w:t>78.80 %</w:t>
      </w: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>(</w:t>
      </w:r>
      <w:r w:rsidR="00341541" w:rsidRPr="009118E1">
        <w:rPr>
          <w:rStyle w:val="Strong"/>
          <w:rFonts w:asciiTheme="minorHAnsi" w:hAnsiTheme="minorHAnsi" w:cstheme="minorHAnsi"/>
          <w:sz w:val="20"/>
          <w:szCs w:val="20"/>
        </w:rPr>
        <w:t>2007</w:t>
      </w:r>
      <w:r>
        <w:rPr>
          <w:rStyle w:val="Strong"/>
          <w:rFonts w:asciiTheme="minorHAnsi" w:hAnsiTheme="minorHAnsi" w:cstheme="minorHAnsi"/>
          <w:sz w:val="20"/>
          <w:szCs w:val="20"/>
        </w:rPr>
        <w:t>)</w:t>
      </w:r>
      <w:r w:rsidR="009118E1">
        <w:rPr>
          <w:rStyle w:val="Strong"/>
          <w:rFonts w:asciiTheme="minorHAnsi" w:hAnsiTheme="minorHAnsi" w:cstheme="minorHAnsi"/>
          <w:sz w:val="20"/>
          <w:szCs w:val="20"/>
        </w:rPr>
        <w:t>.</w:t>
      </w:r>
    </w:p>
    <w:p w:rsidR="009118E1" w:rsidRDefault="009118E1" w:rsidP="009118E1">
      <w:pPr>
        <w:pStyle w:val="ListParagraph"/>
        <w:rPr>
          <w:rStyle w:val="Strong"/>
          <w:rFonts w:asciiTheme="minorHAnsi" w:hAnsiTheme="minorHAnsi" w:cstheme="minorHAnsi"/>
          <w:sz w:val="20"/>
          <w:szCs w:val="20"/>
        </w:rPr>
      </w:pPr>
    </w:p>
    <w:p w:rsidR="00156D42" w:rsidRPr="008200BA" w:rsidRDefault="00BF33DC" w:rsidP="008C5189">
      <w:pPr>
        <w:numPr>
          <w:ilvl w:val="0"/>
          <w:numId w:val="32"/>
        </w:numPr>
        <w:ind w:right="-362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Class </w:t>
      </w:r>
      <w:r>
        <w:rPr>
          <w:rStyle w:val="Strong"/>
          <w:rFonts w:asciiTheme="minorHAnsi" w:hAnsiTheme="minorHAnsi" w:cstheme="minorHAnsi"/>
          <w:sz w:val="20"/>
          <w:szCs w:val="20"/>
        </w:rPr>
        <w:t>X</w:t>
      </w:r>
      <w:r w:rsidR="008C5189" w:rsidRPr="008200BA">
        <w:rPr>
          <w:rStyle w:val="Strong"/>
          <w:rFonts w:asciiTheme="minorHAnsi" w:hAnsiTheme="minorHAnsi" w:cstheme="minorHAnsi"/>
          <w:sz w:val="20"/>
          <w:szCs w:val="20"/>
          <w:vertAlign w:val="superscript"/>
        </w:rPr>
        <w:t>-</w:t>
      </w:r>
      <w:r w:rsidR="00747A69">
        <w:rPr>
          <w:rStyle w:val="Strong"/>
          <w:rFonts w:asciiTheme="minorHAnsi" w:hAnsiTheme="minorHAnsi" w:cstheme="minorHAnsi"/>
          <w:b w:val="0"/>
          <w:sz w:val="20"/>
          <w:szCs w:val="20"/>
        </w:rPr>
        <w:t>from Poornamathi</w:t>
      </w:r>
      <w:r w:rsidRPr="00A46F0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Matric Hr sec school</w:t>
      </w:r>
      <w:r w:rsidR="008C5189" w:rsidRPr="008200BA">
        <w:rPr>
          <w:rStyle w:val="Strong"/>
          <w:rFonts w:asciiTheme="minorHAnsi" w:hAnsiTheme="minorHAnsi" w:cstheme="minorHAnsi"/>
          <w:b w:val="0"/>
          <w:sz w:val="20"/>
          <w:szCs w:val="20"/>
        </w:rPr>
        <w:t>with</w:t>
      </w:r>
      <w:r w:rsidR="00A46F0E" w:rsidRPr="008200BA">
        <w:rPr>
          <w:rStyle w:val="Strong"/>
          <w:rFonts w:asciiTheme="minorHAnsi" w:hAnsiTheme="minorHAnsi" w:cstheme="minorHAnsi"/>
          <w:sz w:val="20"/>
          <w:szCs w:val="20"/>
        </w:rPr>
        <w:t>55.80 %</w:t>
      </w:r>
      <w:r>
        <w:rPr>
          <w:rStyle w:val="Strong"/>
          <w:rFonts w:asciiTheme="minorHAnsi" w:hAnsiTheme="minorHAnsi" w:cstheme="minorHAnsi"/>
          <w:sz w:val="20"/>
          <w:szCs w:val="20"/>
        </w:rPr>
        <w:t>(</w:t>
      </w:r>
      <w:r w:rsidR="00341541" w:rsidRPr="008200BA">
        <w:rPr>
          <w:rStyle w:val="Strong"/>
          <w:rFonts w:asciiTheme="minorHAnsi" w:hAnsiTheme="minorHAnsi" w:cstheme="minorHAnsi"/>
          <w:sz w:val="20"/>
          <w:szCs w:val="20"/>
        </w:rPr>
        <w:t xml:space="preserve"> 2005</w:t>
      </w:r>
      <w:r>
        <w:rPr>
          <w:rStyle w:val="Strong"/>
          <w:rFonts w:asciiTheme="minorHAnsi" w:hAnsiTheme="minorHAnsi" w:cstheme="minorHAnsi"/>
          <w:sz w:val="20"/>
          <w:szCs w:val="20"/>
        </w:rPr>
        <w:t>)</w:t>
      </w:r>
      <w:r w:rsidR="009118E1">
        <w:rPr>
          <w:rStyle w:val="Strong"/>
          <w:rFonts w:asciiTheme="minorHAnsi" w:hAnsiTheme="minorHAnsi" w:cstheme="minorHAnsi"/>
          <w:sz w:val="20"/>
          <w:szCs w:val="20"/>
        </w:rPr>
        <w:t>.</w:t>
      </w:r>
    </w:p>
    <w:p w:rsidR="00605C67" w:rsidRPr="008200BA" w:rsidRDefault="00605C67" w:rsidP="008C5189">
      <w:pPr>
        <w:ind w:right="-362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DB442F" w:rsidRPr="008200BA" w:rsidRDefault="00DB442F" w:rsidP="00DB442F">
      <w:pPr>
        <w:ind w:firstLine="720"/>
        <w:rPr>
          <w:rFonts w:asciiTheme="minorHAnsi" w:hAnsiTheme="minorHAnsi" w:cstheme="minorHAnsi"/>
          <w:b/>
          <w:bCs/>
          <w:sz w:val="20"/>
          <w:szCs w:val="20"/>
        </w:rPr>
      </w:pPr>
    </w:p>
    <w:p w:rsidR="00DB442F" w:rsidRPr="008200BA" w:rsidRDefault="00DB442F" w:rsidP="00DB442F">
      <w:pPr>
        <w:ind w:left="1440"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C73FF7" w:rsidRDefault="00C73FF7" w:rsidP="00CD667D">
      <w:pPr>
        <w:ind w:left="2880" w:right="-291" w:firstLine="720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DB442F" w:rsidRPr="008200BA" w:rsidRDefault="00F60A8E" w:rsidP="00C73FF7">
      <w:pPr>
        <w:ind w:right="-291"/>
        <w:jc w:val="center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  <w:r>
        <w:rPr>
          <w:rStyle w:val="Strong"/>
          <w:rFonts w:asciiTheme="minorHAnsi" w:hAnsiTheme="minorHAnsi" w:cstheme="minorHAnsi"/>
          <w:sz w:val="20"/>
          <w:szCs w:val="20"/>
          <w:u w:val="single"/>
        </w:rPr>
        <w:t>Personal Information</w:t>
      </w:r>
    </w:p>
    <w:p w:rsidR="00DB442F" w:rsidRPr="008200BA" w:rsidRDefault="00DB442F" w:rsidP="00DB442F">
      <w:pPr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DB442F" w:rsidRPr="004F1E72" w:rsidRDefault="00DB442F" w:rsidP="004F1E72">
      <w:pPr>
        <w:pStyle w:val="ListParagraph"/>
        <w:numPr>
          <w:ilvl w:val="0"/>
          <w:numId w:val="46"/>
        </w:num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Date of Birth</w:t>
      </w:r>
      <w:r w:rsidRPr="004F1E72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341541"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: 23 / 05 / 1990</w:t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:rsidR="002B4B13" w:rsidRPr="008200BA" w:rsidRDefault="002B4B13" w:rsidP="00380C00">
      <w:p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DB442F" w:rsidRPr="004F1E72" w:rsidRDefault="00DB442F" w:rsidP="004F1E72">
      <w:pPr>
        <w:pStyle w:val="ListParagraph"/>
        <w:numPr>
          <w:ilvl w:val="0"/>
          <w:numId w:val="46"/>
        </w:num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Father Name         </w:t>
      </w:r>
      <w:r w:rsidR="00341541"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                 : R.Radhakrishnan</w:t>
      </w:r>
    </w:p>
    <w:p w:rsidR="002B4B13" w:rsidRDefault="002B4B13" w:rsidP="00380C00">
      <w:p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BF4E39" w:rsidRPr="004F1E72" w:rsidRDefault="00BF4E39" w:rsidP="004F1E72">
      <w:pPr>
        <w:pStyle w:val="ListParagraph"/>
        <w:numPr>
          <w:ilvl w:val="0"/>
          <w:numId w:val="46"/>
        </w:num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Marital Status           </w:t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ab/>
        <w:t xml:space="preserve">  : Married</w:t>
      </w:r>
    </w:p>
    <w:p w:rsidR="002B4B13" w:rsidRPr="00BF4E39" w:rsidRDefault="002B4B13" w:rsidP="00380C00">
      <w:pPr>
        <w:ind w:right="-291" w:firstLine="720"/>
        <w:rPr>
          <w:rStyle w:val="Strong"/>
          <w:rFonts w:asciiTheme="minorHAnsi" w:hAnsiTheme="minorHAnsi" w:cstheme="minorHAnsi"/>
          <w:sz w:val="20"/>
          <w:szCs w:val="20"/>
        </w:rPr>
      </w:pPr>
    </w:p>
    <w:p w:rsidR="00BF4E39" w:rsidRPr="004F1E72" w:rsidRDefault="00BF4E39" w:rsidP="004F1E72">
      <w:pPr>
        <w:pStyle w:val="ListParagraph"/>
        <w:numPr>
          <w:ilvl w:val="0"/>
          <w:numId w:val="46"/>
        </w:num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Languages known </w:t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ab/>
        <w:t xml:space="preserve">  :English</w:t>
      </w:r>
      <w:r w:rsidR="00AE5BAA"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,Tamil</w:t>
      </w:r>
    </w:p>
    <w:p w:rsidR="00623A5F" w:rsidRDefault="00623A5F" w:rsidP="00623A5F">
      <w:p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623A5F" w:rsidRPr="004F1E72" w:rsidRDefault="00623A5F" w:rsidP="004F1E72">
      <w:pPr>
        <w:pStyle w:val="ListParagraph"/>
        <w:numPr>
          <w:ilvl w:val="0"/>
          <w:numId w:val="46"/>
        </w:num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Passport No</w:t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ab/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ab/>
        <w:t xml:space="preserve">  : </w:t>
      </w:r>
      <w:r w:rsidR="00347914">
        <w:rPr>
          <w:rStyle w:val="Strong"/>
          <w:rFonts w:asciiTheme="minorHAnsi" w:hAnsiTheme="minorHAnsi" w:cstheme="minorHAnsi"/>
          <w:b w:val="0"/>
          <w:sz w:val="20"/>
          <w:szCs w:val="20"/>
        </w:rPr>
        <w:t>M8154618</w:t>
      </w:r>
    </w:p>
    <w:p w:rsidR="002B4B13" w:rsidRPr="008200BA" w:rsidRDefault="002B4B13" w:rsidP="00380C00">
      <w:pPr>
        <w:ind w:right="-291"/>
        <w:rPr>
          <w:rStyle w:val="Strong"/>
          <w:rFonts w:asciiTheme="minorHAnsi" w:hAnsiTheme="minorHAnsi" w:cstheme="minorHAnsi"/>
          <w:b w:val="0"/>
          <w:sz w:val="20"/>
          <w:szCs w:val="20"/>
        </w:rPr>
      </w:pPr>
    </w:p>
    <w:p w:rsidR="00DB442F" w:rsidRPr="004F1E72" w:rsidRDefault="00DB442F" w:rsidP="004F1E72">
      <w:pPr>
        <w:pStyle w:val="ListParagraph"/>
        <w:numPr>
          <w:ilvl w:val="0"/>
          <w:numId w:val="46"/>
        </w:numPr>
        <w:ind w:right="-291"/>
        <w:rPr>
          <w:rFonts w:asciiTheme="minorHAnsi" w:hAnsiTheme="minorHAnsi" w:cstheme="minorHAnsi"/>
          <w:bCs/>
          <w:sz w:val="20"/>
          <w:szCs w:val="20"/>
          <w:lang w:val="en-IN"/>
        </w:rPr>
      </w:pP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Address                                    : </w:t>
      </w:r>
      <w:r w:rsidR="00341541" w:rsidRPr="004F1E72">
        <w:rPr>
          <w:rFonts w:asciiTheme="minorHAnsi" w:hAnsiTheme="minorHAnsi" w:cstheme="minorHAnsi"/>
          <w:sz w:val="20"/>
          <w:szCs w:val="20"/>
        </w:rPr>
        <w:t>27c5 Narayana Nagar</w:t>
      </w:r>
      <w:r w:rsidR="00341541" w:rsidRPr="004F1E72">
        <w:rPr>
          <w:rFonts w:asciiTheme="minorHAnsi" w:hAnsiTheme="minorHAnsi" w:cstheme="minorHAnsi"/>
          <w:sz w:val="22"/>
          <w:szCs w:val="22"/>
        </w:rPr>
        <w:t>,</w:t>
      </w:r>
      <w:r w:rsidR="00341541" w:rsidRPr="004F1E72">
        <w:rPr>
          <w:rFonts w:asciiTheme="minorHAnsi" w:hAnsiTheme="minorHAnsi" w:cstheme="minorHAnsi"/>
          <w:sz w:val="20"/>
          <w:szCs w:val="20"/>
        </w:rPr>
        <w:t xml:space="preserve"> B.Komarapalayam</w:t>
      </w:r>
      <w:r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>,</w:t>
      </w:r>
      <w:r w:rsidR="00341541" w:rsidRPr="004F1E72">
        <w:rPr>
          <w:rFonts w:asciiTheme="minorHAnsi" w:hAnsiTheme="minorHAnsi" w:cstheme="minorHAnsi"/>
          <w:sz w:val="20"/>
          <w:szCs w:val="20"/>
        </w:rPr>
        <w:t>Namakkal (DT),</w:t>
      </w:r>
      <w:r w:rsidR="00341541" w:rsidRPr="004F1E72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Tamilnadu – 638183.</w:t>
      </w:r>
    </w:p>
    <w:p w:rsidR="00DB442F" w:rsidRPr="008200BA" w:rsidRDefault="00DB442F" w:rsidP="00380C00">
      <w:pPr>
        <w:ind w:left="2880" w:right="-291"/>
        <w:rPr>
          <w:rFonts w:asciiTheme="minorHAnsi" w:hAnsiTheme="minorHAnsi" w:cstheme="minorHAnsi"/>
          <w:bCs/>
          <w:sz w:val="20"/>
          <w:szCs w:val="20"/>
          <w:lang w:val="en-IN"/>
        </w:rPr>
      </w:pPr>
    </w:p>
    <w:p w:rsidR="002B4B13" w:rsidRDefault="002B4B13" w:rsidP="00DB442F">
      <w:pPr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2B4B13" w:rsidRDefault="002B4B13" w:rsidP="00DB442F">
      <w:pPr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</w:p>
    <w:p w:rsidR="00DB442F" w:rsidRPr="008200BA" w:rsidRDefault="00DB442F" w:rsidP="00DB442F">
      <w:pPr>
        <w:ind w:right="-291"/>
        <w:rPr>
          <w:rStyle w:val="Strong"/>
          <w:rFonts w:asciiTheme="minorHAnsi" w:hAnsiTheme="minorHAnsi" w:cstheme="minorHAnsi"/>
          <w:sz w:val="20"/>
          <w:szCs w:val="20"/>
          <w:u w:val="single"/>
        </w:rPr>
      </w:pPr>
      <w:r w:rsidRPr="008200BA">
        <w:rPr>
          <w:rStyle w:val="Strong"/>
          <w:rFonts w:asciiTheme="minorHAnsi" w:hAnsiTheme="minorHAnsi" w:cstheme="minorHAnsi"/>
          <w:sz w:val="20"/>
          <w:szCs w:val="20"/>
          <w:u w:val="single"/>
        </w:rPr>
        <w:t xml:space="preserve">Declaration:                                                                                                                                                                                                </w:t>
      </w:r>
    </w:p>
    <w:p w:rsidR="00DB442F" w:rsidRPr="008200BA" w:rsidRDefault="00DB442F" w:rsidP="00DB442F">
      <w:pPr>
        <w:ind w:right="-291"/>
        <w:rPr>
          <w:rStyle w:val="Strong"/>
          <w:rFonts w:asciiTheme="minorHAnsi" w:hAnsiTheme="minorHAnsi" w:cstheme="minorHAnsi"/>
          <w:sz w:val="20"/>
          <w:szCs w:val="20"/>
        </w:rPr>
      </w:pPr>
    </w:p>
    <w:p w:rsidR="00DB442F" w:rsidRPr="001F1B0F" w:rsidRDefault="00DB442F" w:rsidP="00DB442F">
      <w:pPr>
        <w:ind w:right="-291" w:firstLine="720"/>
        <w:rPr>
          <w:rStyle w:val="Strong"/>
          <w:rFonts w:ascii="Cambria" w:hAnsi="Cambria"/>
          <w:b w:val="0"/>
          <w:sz w:val="20"/>
          <w:szCs w:val="20"/>
        </w:rPr>
      </w:pPr>
      <w:r w:rsidRPr="001F1B0F">
        <w:rPr>
          <w:rStyle w:val="Strong"/>
          <w:rFonts w:ascii="Cambria" w:hAnsi="Cambria"/>
          <w:b w:val="0"/>
          <w:sz w:val="20"/>
          <w:szCs w:val="20"/>
        </w:rPr>
        <w:t xml:space="preserve">I hereby declare that all the information furnished above is true to the best of my knowledge and assure you that I will work in the right earnest and </w:t>
      </w:r>
      <w:r w:rsidR="000D65A4" w:rsidRPr="001F1B0F">
        <w:rPr>
          <w:rStyle w:val="Strong"/>
          <w:rFonts w:ascii="Cambria" w:hAnsi="Cambria"/>
          <w:b w:val="0"/>
          <w:sz w:val="20"/>
          <w:szCs w:val="20"/>
        </w:rPr>
        <w:t>fulfil</w:t>
      </w:r>
      <w:r w:rsidRPr="001F1B0F">
        <w:rPr>
          <w:rStyle w:val="Strong"/>
          <w:rFonts w:ascii="Cambria" w:hAnsi="Cambria"/>
          <w:b w:val="0"/>
          <w:sz w:val="20"/>
          <w:szCs w:val="20"/>
        </w:rPr>
        <w:t xml:space="preserve"> the expectations of my superiors.</w:t>
      </w:r>
    </w:p>
    <w:p w:rsidR="00DB442F" w:rsidRPr="001F1B0F" w:rsidRDefault="00DB442F" w:rsidP="00DB442F">
      <w:pPr>
        <w:ind w:left="6480" w:right="-291"/>
        <w:rPr>
          <w:rStyle w:val="Strong"/>
          <w:rFonts w:ascii="Cambria" w:hAnsi="Cambria"/>
          <w:b w:val="0"/>
          <w:sz w:val="20"/>
          <w:szCs w:val="20"/>
        </w:rPr>
      </w:pPr>
    </w:p>
    <w:p w:rsidR="00DB442F" w:rsidRPr="001F1B0F" w:rsidRDefault="00DB442F" w:rsidP="00DB442F">
      <w:pPr>
        <w:ind w:right="-291"/>
        <w:rPr>
          <w:rStyle w:val="Strong"/>
          <w:rFonts w:ascii="Cambria" w:hAnsi="Cambria"/>
          <w:b w:val="0"/>
          <w:sz w:val="20"/>
          <w:szCs w:val="20"/>
        </w:rPr>
      </w:pPr>
    </w:p>
    <w:p w:rsidR="00DB442F" w:rsidRPr="001F1B0F" w:rsidRDefault="00DB442F" w:rsidP="00DB442F">
      <w:pPr>
        <w:ind w:right="-291"/>
        <w:rPr>
          <w:rStyle w:val="Strong"/>
          <w:rFonts w:ascii="Cambria" w:hAnsi="Cambria"/>
          <w:b w:val="0"/>
          <w:sz w:val="20"/>
          <w:szCs w:val="20"/>
        </w:rPr>
      </w:pPr>
    </w:p>
    <w:p w:rsidR="00DB442F" w:rsidRPr="001F1B0F" w:rsidRDefault="00DB442F" w:rsidP="00DB442F">
      <w:pPr>
        <w:ind w:right="-291"/>
        <w:rPr>
          <w:rStyle w:val="Strong"/>
          <w:rFonts w:ascii="Cambria" w:hAnsi="Cambria"/>
          <w:b w:val="0"/>
          <w:sz w:val="20"/>
          <w:szCs w:val="20"/>
        </w:rPr>
      </w:pPr>
      <w:r w:rsidRPr="001F1B0F">
        <w:rPr>
          <w:rStyle w:val="Strong"/>
          <w:rFonts w:ascii="Cambria" w:hAnsi="Cambria"/>
          <w:b w:val="0"/>
          <w:sz w:val="20"/>
          <w:szCs w:val="20"/>
        </w:rPr>
        <w:t xml:space="preserve">              Date:</w:t>
      </w:r>
      <w:r w:rsidRPr="001F1B0F">
        <w:rPr>
          <w:rStyle w:val="Strong"/>
          <w:rFonts w:ascii="Cambria" w:hAnsi="Cambria"/>
          <w:b w:val="0"/>
          <w:sz w:val="20"/>
          <w:szCs w:val="20"/>
        </w:rPr>
        <w:tab/>
        <w:t xml:space="preserve">                                                                                                                                Yours sincerely,</w:t>
      </w:r>
    </w:p>
    <w:p w:rsidR="00DB442F" w:rsidRPr="001F1B0F" w:rsidRDefault="00DB442F" w:rsidP="00DB442F">
      <w:pPr>
        <w:ind w:right="-291"/>
        <w:rPr>
          <w:rStyle w:val="Strong"/>
          <w:rFonts w:ascii="Cambria" w:hAnsi="Cambria"/>
          <w:b w:val="0"/>
          <w:sz w:val="20"/>
          <w:szCs w:val="20"/>
        </w:rPr>
      </w:pPr>
      <w:r w:rsidRPr="001F1B0F">
        <w:rPr>
          <w:rStyle w:val="Strong"/>
          <w:rFonts w:ascii="Cambria" w:hAnsi="Cambria"/>
          <w:b w:val="0"/>
          <w:sz w:val="20"/>
          <w:szCs w:val="20"/>
        </w:rPr>
        <w:t xml:space="preserve">             Place:</w:t>
      </w:r>
      <w:r w:rsidRPr="001F1B0F">
        <w:rPr>
          <w:rStyle w:val="Strong"/>
          <w:rFonts w:ascii="Cambria" w:hAnsi="Cambria"/>
          <w:b w:val="0"/>
          <w:sz w:val="20"/>
          <w:szCs w:val="20"/>
        </w:rPr>
        <w:tab/>
      </w:r>
      <w:r w:rsidR="00341541">
        <w:rPr>
          <w:rStyle w:val="Strong"/>
          <w:rFonts w:ascii="Cambria" w:hAnsi="Cambria"/>
          <w:b w:val="0"/>
          <w:sz w:val="20"/>
          <w:szCs w:val="20"/>
        </w:rPr>
        <w:t xml:space="preserve">               Loganathan.R</w:t>
      </w:r>
    </w:p>
    <w:p w:rsidR="00DB442F" w:rsidRPr="001F1B0F" w:rsidRDefault="00DB442F" w:rsidP="00DB442F">
      <w:pPr>
        <w:ind w:right="-291"/>
        <w:rPr>
          <w:rStyle w:val="Strong"/>
          <w:rFonts w:ascii="Cambria" w:hAnsi="Cambria"/>
          <w:b w:val="0"/>
          <w:sz w:val="20"/>
          <w:szCs w:val="20"/>
        </w:rPr>
      </w:pPr>
    </w:p>
    <w:p w:rsidR="008C5189" w:rsidRPr="001F1B0F" w:rsidRDefault="008C5189" w:rsidP="0019311D">
      <w:pPr>
        <w:rPr>
          <w:rFonts w:ascii="Cambria" w:hAnsi="Cambria"/>
          <w:sz w:val="20"/>
          <w:szCs w:val="20"/>
        </w:rPr>
      </w:pPr>
    </w:p>
    <w:sectPr w:rsidR="008C5189" w:rsidRPr="001F1B0F" w:rsidSect="008C5189">
      <w:footerReference w:type="even" r:id="rId8"/>
      <w:footerReference w:type="default" r:id="rId9"/>
      <w:footerReference w:type="first" r:id="rId10"/>
      <w:pgSz w:w="11909" w:h="16834" w:code="9"/>
      <w:pgMar w:top="720" w:right="1019" w:bottom="720" w:left="720" w:header="288" w:footer="28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B0C" w:rsidRDefault="00F76B0C">
      <w:r>
        <w:separator/>
      </w:r>
    </w:p>
  </w:endnote>
  <w:endnote w:type="continuationSeparator" w:id="1">
    <w:p w:rsidR="00F76B0C" w:rsidRDefault="00F76B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65F" w:rsidRDefault="001B40FB">
    <w:pPr>
      <w:pStyle w:val="Footer"/>
    </w:pPr>
    <w:r w:rsidRPr="001B40F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1" type="#_x0000_t202" alt="Internal - General Use" style="position:absolute;margin-left:0;margin-top:0;width:34.95pt;height:34.95pt;z-index:251659264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<v:fill o:detectmouseclick="t"/>
          <v:textbox style="mso-fit-shape-to-text:t" inset="20pt,0,0,15pt">
            <w:txbxContent>
              <w:p w:rsidR="006D165F" w:rsidRPr="006D165F" w:rsidRDefault="006D165F" w:rsidP="006D165F">
                <w:pPr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</w:pPr>
                <w:r w:rsidRPr="006D165F"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  <w:t>Internal - General Use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65F" w:rsidRDefault="001B40FB">
    <w:pPr>
      <w:pStyle w:val="Footer"/>
    </w:pPr>
    <w:r w:rsidRPr="001B40F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0" type="#_x0000_t202" alt="Internal - General Use" style="position:absolute;margin-left:0;margin-top:0;width:34.95pt;height:34.95pt;z-index:251660288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<v:fill o:detectmouseclick="t"/>
          <v:textbox style="mso-fit-shape-to-text:t" inset="20pt,0,0,15pt">
            <w:txbxContent>
              <w:p w:rsidR="006D165F" w:rsidRPr="006D165F" w:rsidRDefault="006D165F" w:rsidP="006D165F">
                <w:pPr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</w:pPr>
                <w:r w:rsidRPr="006D165F"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  <w:t>Internal - General Use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65F" w:rsidRDefault="001B40FB">
    <w:pPr>
      <w:pStyle w:val="Footer"/>
    </w:pPr>
    <w:r w:rsidRPr="001B40F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alt="Internal - General Use" style="position:absolute;margin-left:0;margin-top:0;width:34.95pt;height:34.95pt;z-index:251658240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<v:fill o:detectmouseclick="t"/>
          <v:textbox style="mso-fit-shape-to-text:t" inset="20pt,0,0,15pt">
            <w:txbxContent>
              <w:p w:rsidR="006D165F" w:rsidRPr="006D165F" w:rsidRDefault="006D165F" w:rsidP="006D165F">
                <w:pPr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</w:pPr>
                <w:r w:rsidRPr="006D165F">
                  <w:rPr>
                    <w:rFonts w:ascii="Calibri" w:eastAsia="Calibri" w:hAnsi="Calibri" w:cs="Calibri"/>
                    <w:noProof/>
                    <w:color w:val="000000"/>
                    <w:sz w:val="20"/>
                    <w:szCs w:val="20"/>
                  </w:rPr>
                  <w:t>Internal - General Use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B0C" w:rsidRDefault="00F76B0C">
      <w:r>
        <w:separator/>
      </w:r>
    </w:p>
  </w:footnote>
  <w:footnote w:type="continuationSeparator" w:id="1">
    <w:p w:rsidR="00F76B0C" w:rsidRDefault="00F76B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4"/>
    <w:lvl w:ilvl="0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/>
      </w:rPr>
    </w:lvl>
  </w:abstractNum>
  <w:abstractNum w:abstractNumId="1">
    <w:nsid w:val="00000006"/>
    <w:multiLevelType w:val="singleLevel"/>
    <w:tmpl w:val="00000006"/>
    <w:name w:val="WW8Num16"/>
    <w:lvl w:ilvl="0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</w:abstractNum>
  <w:abstractNum w:abstractNumId="2">
    <w:nsid w:val="00000007"/>
    <w:multiLevelType w:val="singleLevel"/>
    <w:tmpl w:val="00000007"/>
    <w:name w:val="WW8Num17"/>
    <w:lvl w:ilvl="0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</w:abstractNum>
  <w:abstractNum w:abstractNumId="3">
    <w:nsid w:val="025A5B2A"/>
    <w:multiLevelType w:val="hybridMultilevel"/>
    <w:tmpl w:val="B4906934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A713FFE"/>
    <w:multiLevelType w:val="hybridMultilevel"/>
    <w:tmpl w:val="C1044674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CB11FCB"/>
    <w:multiLevelType w:val="hybridMultilevel"/>
    <w:tmpl w:val="E6921032"/>
    <w:lvl w:ilvl="0" w:tplc="BCDA674A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1C32A7B"/>
    <w:multiLevelType w:val="hybridMultilevel"/>
    <w:tmpl w:val="D1BA7FB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407107B"/>
    <w:multiLevelType w:val="hybridMultilevel"/>
    <w:tmpl w:val="D69E01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5AB6DD6"/>
    <w:multiLevelType w:val="hybridMultilevel"/>
    <w:tmpl w:val="F88E0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701BB4"/>
    <w:multiLevelType w:val="hybridMultilevel"/>
    <w:tmpl w:val="E200AF8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E43E89"/>
    <w:multiLevelType w:val="hybridMultilevel"/>
    <w:tmpl w:val="AC42F1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B73925"/>
    <w:multiLevelType w:val="hybridMultilevel"/>
    <w:tmpl w:val="51604FE2"/>
    <w:lvl w:ilvl="0" w:tplc="09D0E5DA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2EA1B8D"/>
    <w:multiLevelType w:val="hybridMultilevel"/>
    <w:tmpl w:val="4E7EB512"/>
    <w:lvl w:ilvl="0" w:tplc="42A8B5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18"/>
        <w:szCs w:val="18"/>
      </w:rPr>
    </w:lvl>
    <w:lvl w:ilvl="1" w:tplc="BAB2DF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A86B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6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615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42E9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22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AB3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9A26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B60ED4"/>
    <w:multiLevelType w:val="hybridMultilevel"/>
    <w:tmpl w:val="2152BDC0"/>
    <w:lvl w:ilvl="0" w:tplc="BCDA67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FD371D"/>
    <w:multiLevelType w:val="hybridMultilevel"/>
    <w:tmpl w:val="13F88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DE2986"/>
    <w:multiLevelType w:val="hybridMultilevel"/>
    <w:tmpl w:val="876A4F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13A4826"/>
    <w:multiLevelType w:val="hybridMultilevel"/>
    <w:tmpl w:val="2110E1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E7493"/>
    <w:multiLevelType w:val="hybridMultilevel"/>
    <w:tmpl w:val="D90E775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9E700E2"/>
    <w:multiLevelType w:val="hybridMultilevel"/>
    <w:tmpl w:val="F40617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EF2B2F"/>
    <w:multiLevelType w:val="hybridMultilevel"/>
    <w:tmpl w:val="1A9426E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F7D4E63"/>
    <w:multiLevelType w:val="hybridMultilevel"/>
    <w:tmpl w:val="4DE80D20"/>
    <w:lvl w:ilvl="0" w:tplc="70A4D1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3FB554DA"/>
    <w:multiLevelType w:val="hybridMultilevel"/>
    <w:tmpl w:val="131C9E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FD93B23"/>
    <w:multiLevelType w:val="hybridMultilevel"/>
    <w:tmpl w:val="B762D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0B4DC2"/>
    <w:multiLevelType w:val="hybridMultilevel"/>
    <w:tmpl w:val="9CAC0278"/>
    <w:lvl w:ilvl="0" w:tplc="FCC4968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16841F4A">
      <w:numFmt w:val="bullet"/>
      <w:lvlText w:val="•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w w:val="100"/>
        <w:sz w:val="24"/>
        <w:szCs w:val="24"/>
        <w:lang w:val="en-US" w:eastAsia="en-US" w:bidi="ar-SA"/>
      </w:rPr>
    </w:lvl>
    <w:lvl w:ilvl="2" w:tplc="E2EE77D6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3" w:tplc="DB40B5A8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 w:tplc="8352765E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5" w:tplc="989291AE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2348C49C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3C922C2A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C046EE9A">
      <w:numFmt w:val="bullet"/>
      <w:lvlText w:val="•"/>
      <w:lvlJc w:val="left"/>
      <w:pPr>
        <w:ind w:left="8694" w:hanging="360"/>
      </w:pPr>
      <w:rPr>
        <w:rFonts w:hint="default"/>
        <w:lang w:val="en-US" w:eastAsia="en-US" w:bidi="ar-SA"/>
      </w:rPr>
    </w:lvl>
  </w:abstractNum>
  <w:abstractNum w:abstractNumId="24">
    <w:nsid w:val="471F3E85"/>
    <w:multiLevelType w:val="hybridMultilevel"/>
    <w:tmpl w:val="119E3B60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2A0AE7"/>
    <w:multiLevelType w:val="hybridMultilevel"/>
    <w:tmpl w:val="54DCE956"/>
    <w:lvl w:ilvl="0" w:tplc="415CB8CE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CE771F5"/>
    <w:multiLevelType w:val="hybridMultilevel"/>
    <w:tmpl w:val="88EC5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CC2DE3"/>
    <w:multiLevelType w:val="hybridMultilevel"/>
    <w:tmpl w:val="9A449F7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9C18C530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52DD389D"/>
    <w:multiLevelType w:val="hybridMultilevel"/>
    <w:tmpl w:val="4F5AAF9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b/>
        <w:sz w:val="24"/>
        <w:szCs w:val="24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2EC7CE2"/>
    <w:multiLevelType w:val="hybridMultilevel"/>
    <w:tmpl w:val="78720C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1109A7"/>
    <w:multiLevelType w:val="hybridMultilevel"/>
    <w:tmpl w:val="566E4762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3FB8D204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5172A9F"/>
    <w:multiLevelType w:val="hybridMultilevel"/>
    <w:tmpl w:val="A87ACD78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76C1E6C"/>
    <w:multiLevelType w:val="hybridMultilevel"/>
    <w:tmpl w:val="B816A79E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184FAE"/>
    <w:multiLevelType w:val="hybridMultilevel"/>
    <w:tmpl w:val="225A551A"/>
    <w:lvl w:ilvl="0" w:tplc="4FCA8156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>
    <w:nsid w:val="5E2B6F4D"/>
    <w:multiLevelType w:val="hybridMultilevel"/>
    <w:tmpl w:val="5B38F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6560D4"/>
    <w:multiLevelType w:val="hybridMultilevel"/>
    <w:tmpl w:val="E85A428A"/>
    <w:lvl w:ilvl="0" w:tplc="BCDA67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907467"/>
    <w:multiLevelType w:val="hybridMultilevel"/>
    <w:tmpl w:val="103AFA34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697E56ED"/>
    <w:multiLevelType w:val="hybridMultilevel"/>
    <w:tmpl w:val="F6D84E48"/>
    <w:lvl w:ilvl="0" w:tplc="BCDA67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7E6CC7"/>
    <w:multiLevelType w:val="hybridMultilevel"/>
    <w:tmpl w:val="DD324AB8"/>
    <w:lvl w:ilvl="0" w:tplc="5B58B1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1E3A62"/>
    <w:multiLevelType w:val="hybridMultilevel"/>
    <w:tmpl w:val="3CEEDB50"/>
    <w:lvl w:ilvl="0" w:tplc="A8045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0D56059"/>
    <w:multiLevelType w:val="hybridMultilevel"/>
    <w:tmpl w:val="F916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E504EE"/>
    <w:multiLevelType w:val="hybridMultilevel"/>
    <w:tmpl w:val="4418D43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D446C7"/>
    <w:multiLevelType w:val="hybridMultilevel"/>
    <w:tmpl w:val="344C93E4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190431"/>
    <w:multiLevelType w:val="hybridMultilevel"/>
    <w:tmpl w:val="075A50C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B517C"/>
    <w:multiLevelType w:val="hybridMultilevel"/>
    <w:tmpl w:val="B65A4A60"/>
    <w:lvl w:ilvl="0" w:tplc="BCDA67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D90429C"/>
    <w:multiLevelType w:val="hybridMultilevel"/>
    <w:tmpl w:val="B748B5FA"/>
    <w:lvl w:ilvl="0" w:tplc="94E20B8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i w:val="0"/>
        <w:color w:val="000000"/>
        <w:sz w:val="18"/>
        <w:szCs w:val="18"/>
      </w:rPr>
    </w:lvl>
    <w:lvl w:ilvl="1" w:tplc="EF286E4A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color w:val="000000"/>
        <w:sz w:val="18"/>
        <w:szCs w:val="18"/>
      </w:rPr>
    </w:lvl>
    <w:lvl w:ilvl="2" w:tplc="A0E4EE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509E9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D844A7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C9AAD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A2A81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646D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396A7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F0B2ED4"/>
    <w:multiLevelType w:val="hybridMultilevel"/>
    <w:tmpl w:val="2CC61B9E"/>
    <w:lvl w:ilvl="0" w:tplc="BCDA674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30"/>
  </w:num>
  <w:num w:numId="4">
    <w:abstractNumId w:val="27"/>
  </w:num>
  <w:num w:numId="5">
    <w:abstractNumId w:val="0"/>
  </w:num>
  <w:num w:numId="6">
    <w:abstractNumId w:val="17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  <w:num w:numId="11">
    <w:abstractNumId w:val="31"/>
  </w:num>
  <w:num w:numId="12">
    <w:abstractNumId w:val="36"/>
  </w:num>
  <w:num w:numId="13">
    <w:abstractNumId w:val="32"/>
  </w:num>
  <w:num w:numId="14">
    <w:abstractNumId w:val="3"/>
  </w:num>
  <w:num w:numId="15">
    <w:abstractNumId w:val="46"/>
  </w:num>
  <w:num w:numId="16">
    <w:abstractNumId w:val="38"/>
  </w:num>
  <w:num w:numId="17">
    <w:abstractNumId w:val="25"/>
  </w:num>
  <w:num w:numId="18">
    <w:abstractNumId w:val="40"/>
  </w:num>
  <w:num w:numId="19">
    <w:abstractNumId w:val="14"/>
  </w:num>
  <w:num w:numId="20">
    <w:abstractNumId w:val="13"/>
  </w:num>
  <w:num w:numId="21">
    <w:abstractNumId w:val="37"/>
  </w:num>
  <w:num w:numId="22">
    <w:abstractNumId w:val="44"/>
  </w:num>
  <w:num w:numId="23">
    <w:abstractNumId w:val="35"/>
  </w:num>
  <w:num w:numId="24">
    <w:abstractNumId w:val="34"/>
  </w:num>
  <w:num w:numId="25">
    <w:abstractNumId w:val="8"/>
  </w:num>
  <w:num w:numId="26">
    <w:abstractNumId w:val="10"/>
  </w:num>
  <w:num w:numId="27">
    <w:abstractNumId w:val="19"/>
  </w:num>
  <w:num w:numId="28">
    <w:abstractNumId w:val="7"/>
  </w:num>
  <w:num w:numId="29">
    <w:abstractNumId w:val="42"/>
  </w:num>
  <w:num w:numId="30">
    <w:abstractNumId w:val="6"/>
  </w:num>
  <w:num w:numId="31">
    <w:abstractNumId w:val="22"/>
  </w:num>
  <w:num w:numId="32">
    <w:abstractNumId w:val="15"/>
  </w:num>
  <w:num w:numId="33">
    <w:abstractNumId w:val="16"/>
  </w:num>
  <w:num w:numId="34">
    <w:abstractNumId w:val="43"/>
  </w:num>
  <w:num w:numId="35">
    <w:abstractNumId w:val="9"/>
  </w:num>
  <w:num w:numId="36">
    <w:abstractNumId w:val="41"/>
  </w:num>
  <w:num w:numId="37">
    <w:abstractNumId w:val="18"/>
  </w:num>
  <w:num w:numId="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5"/>
  </w:num>
  <w:num w:numId="40">
    <w:abstractNumId w:val="33"/>
  </w:num>
  <w:num w:numId="41">
    <w:abstractNumId w:val="20"/>
  </w:num>
  <w:num w:numId="42">
    <w:abstractNumId w:val="29"/>
  </w:num>
  <w:num w:numId="43">
    <w:abstractNumId w:val="39"/>
  </w:num>
  <w:num w:numId="44">
    <w:abstractNumId w:val="12"/>
  </w:num>
  <w:num w:numId="45">
    <w:abstractNumId w:val="21"/>
  </w:num>
  <w:num w:numId="46">
    <w:abstractNumId w:val="26"/>
  </w:num>
  <w:num w:numId="4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64721"/>
    <w:rsid w:val="00000C6F"/>
    <w:rsid w:val="000012D2"/>
    <w:rsid w:val="000016DD"/>
    <w:rsid w:val="0000179D"/>
    <w:rsid w:val="0000203F"/>
    <w:rsid w:val="000020A4"/>
    <w:rsid w:val="000023D5"/>
    <w:rsid w:val="000027AD"/>
    <w:rsid w:val="00004A25"/>
    <w:rsid w:val="00004A8D"/>
    <w:rsid w:val="00005B3F"/>
    <w:rsid w:val="00006841"/>
    <w:rsid w:val="00006C0D"/>
    <w:rsid w:val="0000751F"/>
    <w:rsid w:val="000075A0"/>
    <w:rsid w:val="00007947"/>
    <w:rsid w:val="00007C4D"/>
    <w:rsid w:val="000103D7"/>
    <w:rsid w:val="0001075D"/>
    <w:rsid w:val="00010A0A"/>
    <w:rsid w:val="00010AB2"/>
    <w:rsid w:val="00010C5D"/>
    <w:rsid w:val="00011167"/>
    <w:rsid w:val="000115E3"/>
    <w:rsid w:val="000126BD"/>
    <w:rsid w:val="000127B9"/>
    <w:rsid w:val="00012CA0"/>
    <w:rsid w:val="000134C6"/>
    <w:rsid w:val="0001492A"/>
    <w:rsid w:val="00014E2B"/>
    <w:rsid w:val="00015298"/>
    <w:rsid w:val="0001564A"/>
    <w:rsid w:val="00015F13"/>
    <w:rsid w:val="0001669F"/>
    <w:rsid w:val="00016BE7"/>
    <w:rsid w:val="000170E6"/>
    <w:rsid w:val="00017417"/>
    <w:rsid w:val="0001755C"/>
    <w:rsid w:val="00017FD0"/>
    <w:rsid w:val="0002021F"/>
    <w:rsid w:val="0002039D"/>
    <w:rsid w:val="000208C7"/>
    <w:rsid w:val="000213A6"/>
    <w:rsid w:val="000217EC"/>
    <w:rsid w:val="00021DC6"/>
    <w:rsid w:val="00022832"/>
    <w:rsid w:val="000229EB"/>
    <w:rsid w:val="00022C3A"/>
    <w:rsid w:val="000235A5"/>
    <w:rsid w:val="00023B93"/>
    <w:rsid w:val="00024593"/>
    <w:rsid w:val="00024C4D"/>
    <w:rsid w:val="00024C64"/>
    <w:rsid w:val="0002515E"/>
    <w:rsid w:val="00025387"/>
    <w:rsid w:val="0002546B"/>
    <w:rsid w:val="0002599B"/>
    <w:rsid w:val="00025F44"/>
    <w:rsid w:val="0002601A"/>
    <w:rsid w:val="0002690F"/>
    <w:rsid w:val="00026C27"/>
    <w:rsid w:val="00026CD6"/>
    <w:rsid w:val="00026E71"/>
    <w:rsid w:val="0002771A"/>
    <w:rsid w:val="000277ED"/>
    <w:rsid w:val="0002794A"/>
    <w:rsid w:val="00027BAA"/>
    <w:rsid w:val="00027DEA"/>
    <w:rsid w:val="00027EA4"/>
    <w:rsid w:val="000302E8"/>
    <w:rsid w:val="000307BB"/>
    <w:rsid w:val="00030898"/>
    <w:rsid w:val="000309D7"/>
    <w:rsid w:val="00030B03"/>
    <w:rsid w:val="00031490"/>
    <w:rsid w:val="000319E3"/>
    <w:rsid w:val="00031BC6"/>
    <w:rsid w:val="00031CB9"/>
    <w:rsid w:val="00031D32"/>
    <w:rsid w:val="000322AE"/>
    <w:rsid w:val="000324F2"/>
    <w:rsid w:val="00032B24"/>
    <w:rsid w:val="00032DCC"/>
    <w:rsid w:val="000341AA"/>
    <w:rsid w:val="000342D9"/>
    <w:rsid w:val="0003459A"/>
    <w:rsid w:val="00034A5E"/>
    <w:rsid w:val="000352BE"/>
    <w:rsid w:val="00035344"/>
    <w:rsid w:val="00036639"/>
    <w:rsid w:val="0003674C"/>
    <w:rsid w:val="00036A6E"/>
    <w:rsid w:val="00036DEC"/>
    <w:rsid w:val="0003735D"/>
    <w:rsid w:val="0004033E"/>
    <w:rsid w:val="000406BA"/>
    <w:rsid w:val="00041A5D"/>
    <w:rsid w:val="00041A99"/>
    <w:rsid w:val="00042091"/>
    <w:rsid w:val="00043664"/>
    <w:rsid w:val="000439FE"/>
    <w:rsid w:val="00044229"/>
    <w:rsid w:val="00044402"/>
    <w:rsid w:val="00044682"/>
    <w:rsid w:val="00044954"/>
    <w:rsid w:val="00044E2B"/>
    <w:rsid w:val="00045047"/>
    <w:rsid w:val="00045ABA"/>
    <w:rsid w:val="0004660C"/>
    <w:rsid w:val="00046680"/>
    <w:rsid w:val="0004691A"/>
    <w:rsid w:val="00046D95"/>
    <w:rsid w:val="00047175"/>
    <w:rsid w:val="00047F4C"/>
    <w:rsid w:val="0005017B"/>
    <w:rsid w:val="000502CA"/>
    <w:rsid w:val="00050548"/>
    <w:rsid w:val="00051854"/>
    <w:rsid w:val="00051B28"/>
    <w:rsid w:val="00051C6B"/>
    <w:rsid w:val="00051E83"/>
    <w:rsid w:val="0005305E"/>
    <w:rsid w:val="00053320"/>
    <w:rsid w:val="00053FFB"/>
    <w:rsid w:val="00054A13"/>
    <w:rsid w:val="00054BBA"/>
    <w:rsid w:val="000557AB"/>
    <w:rsid w:val="000566AD"/>
    <w:rsid w:val="0005767A"/>
    <w:rsid w:val="00057863"/>
    <w:rsid w:val="000605CD"/>
    <w:rsid w:val="00060684"/>
    <w:rsid w:val="00061739"/>
    <w:rsid w:val="00062CE4"/>
    <w:rsid w:val="00062DCD"/>
    <w:rsid w:val="00062FCF"/>
    <w:rsid w:val="00063AAA"/>
    <w:rsid w:val="00063C4C"/>
    <w:rsid w:val="00063EC7"/>
    <w:rsid w:val="000641EE"/>
    <w:rsid w:val="000646C3"/>
    <w:rsid w:val="00064FAE"/>
    <w:rsid w:val="0006629C"/>
    <w:rsid w:val="00067D6A"/>
    <w:rsid w:val="00070202"/>
    <w:rsid w:val="00070317"/>
    <w:rsid w:val="00070536"/>
    <w:rsid w:val="00070A7C"/>
    <w:rsid w:val="00070AFB"/>
    <w:rsid w:val="000715F3"/>
    <w:rsid w:val="00071E53"/>
    <w:rsid w:val="00071F21"/>
    <w:rsid w:val="00072220"/>
    <w:rsid w:val="00072306"/>
    <w:rsid w:val="00072BE6"/>
    <w:rsid w:val="00072C22"/>
    <w:rsid w:val="00073136"/>
    <w:rsid w:val="00073222"/>
    <w:rsid w:val="00073AD6"/>
    <w:rsid w:val="00073FEF"/>
    <w:rsid w:val="00074891"/>
    <w:rsid w:val="00074DF3"/>
    <w:rsid w:val="00074E9F"/>
    <w:rsid w:val="000769B8"/>
    <w:rsid w:val="00077569"/>
    <w:rsid w:val="0007776B"/>
    <w:rsid w:val="00077DD8"/>
    <w:rsid w:val="00080413"/>
    <w:rsid w:val="0008052C"/>
    <w:rsid w:val="00080A1C"/>
    <w:rsid w:val="00080E81"/>
    <w:rsid w:val="00081495"/>
    <w:rsid w:val="00081671"/>
    <w:rsid w:val="00081822"/>
    <w:rsid w:val="00082273"/>
    <w:rsid w:val="00082430"/>
    <w:rsid w:val="000827BB"/>
    <w:rsid w:val="00082CE0"/>
    <w:rsid w:val="00083747"/>
    <w:rsid w:val="00083F43"/>
    <w:rsid w:val="00084296"/>
    <w:rsid w:val="0008435E"/>
    <w:rsid w:val="000846A4"/>
    <w:rsid w:val="00084791"/>
    <w:rsid w:val="00084B52"/>
    <w:rsid w:val="00084F74"/>
    <w:rsid w:val="00085D42"/>
    <w:rsid w:val="00085D54"/>
    <w:rsid w:val="000864A0"/>
    <w:rsid w:val="0008664C"/>
    <w:rsid w:val="00086BAC"/>
    <w:rsid w:val="00086F10"/>
    <w:rsid w:val="000875D5"/>
    <w:rsid w:val="00087C0F"/>
    <w:rsid w:val="0009001C"/>
    <w:rsid w:val="00090262"/>
    <w:rsid w:val="0009055A"/>
    <w:rsid w:val="000907D0"/>
    <w:rsid w:val="00090DB5"/>
    <w:rsid w:val="00091654"/>
    <w:rsid w:val="00091B6E"/>
    <w:rsid w:val="00091C48"/>
    <w:rsid w:val="0009228D"/>
    <w:rsid w:val="0009236A"/>
    <w:rsid w:val="000925E2"/>
    <w:rsid w:val="00092614"/>
    <w:rsid w:val="00092AD7"/>
    <w:rsid w:val="000930F8"/>
    <w:rsid w:val="00094259"/>
    <w:rsid w:val="00094E48"/>
    <w:rsid w:val="00094EFD"/>
    <w:rsid w:val="00095280"/>
    <w:rsid w:val="000955D3"/>
    <w:rsid w:val="000958E0"/>
    <w:rsid w:val="00095B2B"/>
    <w:rsid w:val="0009706D"/>
    <w:rsid w:val="000975D8"/>
    <w:rsid w:val="00097A0A"/>
    <w:rsid w:val="000A019F"/>
    <w:rsid w:val="000A040A"/>
    <w:rsid w:val="000A1453"/>
    <w:rsid w:val="000A2E7A"/>
    <w:rsid w:val="000A3137"/>
    <w:rsid w:val="000A3CC5"/>
    <w:rsid w:val="000A3F6B"/>
    <w:rsid w:val="000A4A7C"/>
    <w:rsid w:val="000A4C9E"/>
    <w:rsid w:val="000A4E56"/>
    <w:rsid w:val="000A5058"/>
    <w:rsid w:val="000A5C1F"/>
    <w:rsid w:val="000A65AE"/>
    <w:rsid w:val="000A6CED"/>
    <w:rsid w:val="000A74BF"/>
    <w:rsid w:val="000A790D"/>
    <w:rsid w:val="000A7F5B"/>
    <w:rsid w:val="000B04C2"/>
    <w:rsid w:val="000B09A2"/>
    <w:rsid w:val="000B1D5D"/>
    <w:rsid w:val="000B1D78"/>
    <w:rsid w:val="000B2169"/>
    <w:rsid w:val="000B2AA1"/>
    <w:rsid w:val="000B38D3"/>
    <w:rsid w:val="000B43B6"/>
    <w:rsid w:val="000B46FD"/>
    <w:rsid w:val="000B493A"/>
    <w:rsid w:val="000B4DB6"/>
    <w:rsid w:val="000B5261"/>
    <w:rsid w:val="000B547D"/>
    <w:rsid w:val="000B5615"/>
    <w:rsid w:val="000B57F0"/>
    <w:rsid w:val="000B5F18"/>
    <w:rsid w:val="000B608C"/>
    <w:rsid w:val="000B6ED9"/>
    <w:rsid w:val="000B7561"/>
    <w:rsid w:val="000B758C"/>
    <w:rsid w:val="000B7A19"/>
    <w:rsid w:val="000B7D69"/>
    <w:rsid w:val="000B7EFD"/>
    <w:rsid w:val="000C09CF"/>
    <w:rsid w:val="000C1051"/>
    <w:rsid w:val="000C1183"/>
    <w:rsid w:val="000C17B7"/>
    <w:rsid w:val="000C18C0"/>
    <w:rsid w:val="000C1CA2"/>
    <w:rsid w:val="000C2773"/>
    <w:rsid w:val="000C2B9C"/>
    <w:rsid w:val="000C2D51"/>
    <w:rsid w:val="000C3075"/>
    <w:rsid w:val="000C36FA"/>
    <w:rsid w:val="000C383A"/>
    <w:rsid w:val="000C44EC"/>
    <w:rsid w:val="000C4AC8"/>
    <w:rsid w:val="000C4C37"/>
    <w:rsid w:val="000C5FC2"/>
    <w:rsid w:val="000C6358"/>
    <w:rsid w:val="000C6E4E"/>
    <w:rsid w:val="000C79E5"/>
    <w:rsid w:val="000C7B4A"/>
    <w:rsid w:val="000C7BD5"/>
    <w:rsid w:val="000D0057"/>
    <w:rsid w:val="000D0B5A"/>
    <w:rsid w:val="000D120D"/>
    <w:rsid w:val="000D2159"/>
    <w:rsid w:val="000D22D9"/>
    <w:rsid w:val="000D27A8"/>
    <w:rsid w:val="000D314A"/>
    <w:rsid w:val="000D33FB"/>
    <w:rsid w:val="000D376F"/>
    <w:rsid w:val="000D4842"/>
    <w:rsid w:val="000D54D6"/>
    <w:rsid w:val="000D5B49"/>
    <w:rsid w:val="000D62CC"/>
    <w:rsid w:val="000D65A4"/>
    <w:rsid w:val="000D6EC1"/>
    <w:rsid w:val="000D7D49"/>
    <w:rsid w:val="000E05D2"/>
    <w:rsid w:val="000E0E31"/>
    <w:rsid w:val="000E0FC9"/>
    <w:rsid w:val="000E13A3"/>
    <w:rsid w:val="000E15E4"/>
    <w:rsid w:val="000E1A1F"/>
    <w:rsid w:val="000E1BD2"/>
    <w:rsid w:val="000E25FC"/>
    <w:rsid w:val="000E2BD3"/>
    <w:rsid w:val="000E3385"/>
    <w:rsid w:val="000E3FDA"/>
    <w:rsid w:val="000E449B"/>
    <w:rsid w:val="000E543D"/>
    <w:rsid w:val="000E5BFA"/>
    <w:rsid w:val="000E5D7F"/>
    <w:rsid w:val="000E6B85"/>
    <w:rsid w:val="000E7141"/>
    <w:rsid w:val="000E7C9B"/>
    <w:rsid w:val="000E7CC2"/>
    <w:rsid w:val="000F03C8"/>
    <w:rsid w:val="000F091A"/>
    <w:rsid w:val="000F0A18"/>
    <w:rsid w:val="000F0B18"/>
    <w:rsid w:val="000F0BE8"/>
    <w:rsid w:val="000F1B63"/>
    <w:rsid w:val="000F201B"/>
    <w:rsid w:val="000F21AF"/>
    <w:rsid w:val="000F2208"/>
    <w:rsid w:val="000F24F5"/>
    <w:rsid w:val="000F2DF9"/>
    <w:rsid w:val="000F2E1A"/>
    <w:rsid w:val="000F2F5A"/>
    <w:rsid w:val="000F310F"/>
    <w:rsid w:val="000F4115"/>
    <w:rsid w:val="000F423C"/>
    <w:rsid w:val="000F5058"/>
    <w:rsid w:val="000F516B"/>
    <w:rsid w:val="000F588A"/>
    <w:rsid w:val="000F5C63"/>
    <w:rsid w:val="000F6561"/>
    <w:rsid w:val="000F715D"/>
    <w:rsid w:val="000F7FB5"/>
    <w:rsid w:val="00100614"/>
    <w:rsid w:val="0010068F"/>
    <w:rsid w:val="00101E36"/>
    <w:rsid w:val="00101EC7"/>
    <w:rsid w:val="00101F12"/>
    <w:rsid w:val="00101FF5"/>
    <w:rsid w:val="001022F0"/>
    <w:rsid w:val="001028F1"/>
    <w:rsid w:val="00103A77"/>
    <w:rsid w:val="00103D6C"/>
    <w:rsid w:val="00104381"/>
    <w:rsid w:val="0010439C"/>
    <w:rsid w:val="001045D6"/>
    <w:rsid w:val="00104CBA"/>
    <w:rsid w:val="00105E64"/>
    <w:rsid w:val="00106043"/>
    <w:rsid w:val="0010624C"/>
    <w:rsid w:val="00106336"/>
    <w:rsid w:val="00110A55"/>
    <w:rsid w:val="00110FCC"/>
    <w:rsid w:val="00111051"/>
    <w:rsid w:val="00111120"/>
    <w:rsid w:val="0011133B"/>
    <w:rsid w:val="0011134A"/>
    <w:rsid w:val="001122DD"/>
    <w:rsid w:val="00112A03"/>
    <w:rsid w:val="00112E11"/>
    <w:rsid w:val="0011343B"/>
    <w:rsid w:val="001153B7"/>
    <w:rsid w:val="00115E29"/>
    <w:rsid w:val="001161FC"/>
    <w:rsid w:val="00116CBB"/>
    <w:rsid w:val="00116DE7"/>
    <w:rsid w:val="00117F47"/>
    <w:rsid w:val="00120776"/>
    <w:rsid w:val="0012079F"/>
    <w:rsid w:val="00120B4F"/>
    <w:rsid w:val="0012179E"/>
    <w:rsid w:val="001219E1"/>
    <w:rsid w:val="00121A33"/>
    <w:rsid w:val="00121DB3"/>
    <w:rsid w:val="00121E9F"/>
    <w:rsid w:val="00122B97"/>
    <w:rsid w:val="00123535"/>
    <w:rsid w:val="001235CB"/>
    <w:rsid w:val="001243D8"/>
    <w:rsid w:val="001246AB"/>
    <w:rsid w:val="001261E8"/>
    <w:rsid w:val="0012689A"/>
    <w:rsid w:val="00127FA2"/>
    <w:rsid w:val="001303DD"/>
    <w:rsid w:val="001304B2"/>
    <w:rsid w:val="00130635"/>
    <w:rsid w:val="00130650"/>
    <w:rsid w:val="001308E6"/>
    <w:rsid w:val="00130CD4"/>
    <w:rsid w:val="00130D6A"/>
    <w:rsid w:val="00130DD5"/>
    <w:rsid w:val="001311D8"/>
    <w:rsid w:val="001313A8"/>
    <w:rsid w:val="00131531"/>
    <w:rsid w:val="00134401"/>
    <w:rsid w:val="00134D7F"/>
    <w:rsid w:val="00134F46"/>
    <w:rsid w:val="0013577D"/>
    <w:rsid w:val="00135989"/>
    <w:rsid w:val="00135FF1"/>
    <w:rsid w:val="001362D7"/>
    <w:rsid w:val="001368E5"/>
    <w:rsid w:val="00136ECD"/>
    <w:rsid w:val="001370B1"/>
    <w:rsid w:val="00137795"/>
    <w:rsid w:val="001401AE"/>
    <w:rsid w:val="00140958"/>
    <w:rsid w:val="00140E6F"/>
    <w:rsid w:val="001410CC"/>
    <w:rsid w:val="00141707"/>
    <w:rsid w:val="001417D1"/>
    <w:rsid w:val="00141965"/>
    <w:rsid w:val="00141FBA"/>
    <w:rsid w:val="00141FD4"/>
    <w:rsid w:val="00142532"/>
    <w:rsid w:val="00142E2B"/>
    <w:rsid w:val="0014473A"/>
    <w:rsid w:val="001447DE"/>
    <w:rsid w:val="0014512C"/>
    <w:rsid w:val="00145C1F"/>
    <w:rsid w:val="00145DBD"/>
    <w:rsid w:val="00146403"/>
    <w:rsid w:val="00146D90"/>
    <w:rsid w:val="0014731B"/>
    <w:rsid w:val="0014734E"/>
    <w:rsid w:val="00147708"/>
    <w:rsid w:val="00151539"/>
    <w:rsid w:val="00151C8A"/>
    <w:rsid w:val="00151CC9"/>
    <w:rsid w:val="001520ED"/>
    <w:rsid w:val="0015228C"/>
    <w:rsid w:val="00153E38"/>
    <w:rsid w:val="00154340"/>
    <w:rsid w:val="0015476F"/>
    <w:rsid w:val="0015511D"/>
    <w:rsid w:val="0015591E"/>
    <w:rsid w:val="00155E0D"/>
    <w:rsid w:val="00156261"/>
    <w:rsid w:val="001567C2"/>
    <w:rsid w:val="00156D42"/>
    <w:rsid w:val="0015712E"/>
    <w:rsid w:val="001578E3"/>
    <w:rsid w:val="00157AE9"/>
    <w:rsid w:val="00157D5C"/>
    <w:rsid w:val="001604A8"/>
    <w:rsid w:val="001607F9"/>
    <w:rsid w:val="00160F1C"/>
    <w:rsid w:val="00162CE8"/>
    <w:rsid w:val="00163B05"/>
    <w:rsid w:val="00163B35"/>
    <w:rsid w:val="00164365"/>
    <w:rsid w:val="001650B7"/>
    <w:rsid w:val="001652E0"/>
    <w:rsid w:val="00165391"/>
    <w:rsid w:val="0016555C"/>
    <w:rsid w:val="00165644"/>
    <w:rsid w:val="0016591B"/>
    <w:rsid w:val="00165D44"/>
    <w:rsid w:val="00165DCC"/>
    <w:rsid w:val="00165E04"/>
    <w:rsid w:val="00166579"/>
    <w:rsid w:val="00166D4C"/>
    <w:rsid w:val="00166E0C"/>
    <w:rsid w:val="001675D6"/>
    <w:rsid w:val="0016779F"/>
    <w:rsid w:val="00167C7E"/>
    <w:rsid w:val="0017110A"/>
    <w:rsid w:val="001712BE"/>
    <w:rsid w:val="001713CE"/>
    <w:rsid w:val="0017176A"/>
    <w:rsid w:val="00171E28"/>
    <w:rsid w:val="00172763"/>
    <w:rsid w:val="00172C1B"/>
    <w:rsid w:val="00172DA3"/>
    <w:rsid w:val="00172DAC"/>
    <w:rsid w:val="001739EB"/>
    <w:rsid w:val="00174BAE"/>
    <w:rsid w:val="00174FFB"/>
    <w:rsid w:val="00175698"/>
    <w:rsid w:val="0017608E"/>
    <w:rsid w:val="001762A0"/>
    <w:rsid w:val="00176703"/>
    <w:rsid w:val="00177577"/>
    <w:rsid w:val="00177EFD"/>
    <w:rsid w:val="00180D1B"/>
    <w:rsid w:val="00180E50"/>
    <w:rsid w:val="00180F7E"/>
    <w:rsid w:val="00181B2B"/>
    <w:rsid w:val="0018220A"/>
    <w:rsid w:val="001823DD"/>
    <w:rsid w:val="001844EA"/>
    <w:rsid w:val="001846BD"/>
    <w:rsid w:val="00184D0B"/>
    <w:rsid w:val="001859D5"/>
    <w:rsid w:val="00185A35"/>
    <w:rsid w:val="00185C6A"/>
    <w:rsid w:val="0018615E"/>
    <w:rsid w:val="001875A0"/>
    <w:rsid w:val="001876FA"/>
    <w:rsid w:val="001909C1"/>
    <w:rsid w:val="001914D3"/>
    <w:rsid w:val="001919BB"/>
    <w:rsid w:val="00191E8F"/>
    <w:rsid w:val="00192038"/>
    <w:rsid w:val="00192213"/>
    <w:rsid w:val="0019233B"/>
    <w:rsid w:val="00192930"/>
    <w:rsid w:val="001929F9"/>
    <w:rsid w:val="00192AAF"/>
    <w:rsid w:val="00192CAB"/>
    <w:rsid w:val="00192D41"/>
    <w:rsid w:val="0019311D"/>
    <w:rsid w:val="0019333C"/>
    <w:rsid w:val="0019394E"/>
    <w:rsid w:val="00193C16"/>
    <w:rsid w:val="001942C5"/>
    <w:rsid w:val="00194875"/>
    <w:rsid w:val="00194E8F"/>
    <w:rsid w:val="00194F56"/>
    <w:rsid w:val="001952D4"/>
    <w:rsid w:val="0019549F"/>
    <w:rsid w:val="00195614"/>
    <w:rsid w:val="00195A47"/>
    <w:rsid w:val="00195BBE"/>
    <w:rsid w:val="0019638E"/>
    <w:rsid w:val="00196717"/>
    <w:rsid w:val="00196972"/>
    <w:rsid w:val="00196A6E"/>
    <w:rsid w:val="00196F02"/>
    <w:rsid w:val="00197455"/>
    <w:rsid w:val="00197A48"/>
    <w:rsid w:val="00197AD9"/>
    <w:rsid w:val="00197D85"/>
    <w:rsid w:val="001A010E"/>
    <w:rsid w:val="001A08A6"/>
    <w:rsid w:val="001A0BE5"/>
    <w:rsid w:val="001A116B"/>
    <w:rsid w:val="001A11F1"/>
    <w:rsid w:val="001A1A86"/>
    <w:rsid w:val="001A1E85"/>
    <w:rsid w:val="001A2297"/>
    <w:rsid w:val="001A3DF2"/>
    <w:rsid w:val="001A4A69"/>
    <w:rsid w:val="001A4AE4"/>
    <w:rsid w:val="001A5314"/>
    <w:rsid w:val="001A5B08"/>
    <w:rsid w:val="001A5B67"/>
    <w:rsid w:val="001A5C0F"/>
    <w:rsid w:val="001A5D68"/>
    <w:rsid w:val="001A6A3E"/>
    <w:rsid w:val="001A6E93"/>
    <w:rsid w:val="001A709C"/>
    <w:rsid w:val="001A7225"/>
    <w:rsid w:val="001A7306"/>
    <w:rsid w:val="001A7DAB"/>
    <w:rsid w:val="001B00A5"/>
    <w:rsid w:val="001B0180"/>
    <w:rsid w:val="001B0278"/>
    <w:rsid w:val="001B0C06"/>
    <w:rsid w:val="001B1D98"/>
    <w:rsid w:val="001B2C35"/>
    <w:rsid w:val="001B3248"/>
    <w:rsid w:val="001B349A"/>
    <w:rsid w:val="001B40FB"/>
    <w:rsid w:val="001B448D"/>
    <w:rsid w:val="001B44B9"/>
    <w:rsid w:val="001B44C8"/>
    <w:rsid w:val="001B519B"/>
    <w:rsid w:val="001B524C"/>
    <w:rsid w:val="001B5D7E"/>
    <w:rsid w:val="001B5ECE"/>
    <w:rsid w:val="001B650C"/>
    <w:rsid w:val="001B6A0C"/>
    <w:rsid w:val="001B7FB9"/>
    <w:rsid w:val="001C0352"/>
    <w:rsid w:val="001C086D"/>
    <w:rsid w:val="001C1232"/>
    <w:rsid w:val="001C1466"/>
    <w:rsid w:val="001C17DB"/>
    <w:rsid w:val="001C1F6B"/>
    <w:rsid w:val="001C31C9"/>
    <w:rsid w:val="001C43B4"/>
    <w:rsid w:val="001C4836"/>
    <w:rsid w:val="001C50B2"/>
    <w:rsid w:val="001C52F9"/>
    <w:rsid w:val="001C533F"/>
    <w:rsid w:val="001C658F"/>
    <w:rsid w:val="001C680E"/>
    <w:rsid w:val="001C6A11"/>
    <w:rsid w:val="001C7943"/>
    <w:rsid w:val="001D178A"/>
    <w:rsid w:val="001D1885"/>
    <w:rsid w:val="001D1EF7"/>
    <w:rsid w:val="001D2B15"/>
    <w:rsid w:val="001D2F0F"/>
    <w:rsid w:val="001D3410"/>
    <w:rsid w:val="001D462E"/>
    <w:rsid w:val="001D4C5B"/>
    <w:rsid w:val="001D4F9E"/>
    <w:rsid w:val="001D51FD"/>
    <w:rsid w:val="001D5575"/>
    <w:rsid w:val="001D596F"/>
    <w:rsid w:val="001D60D8"/>
    <w:rsid w:val="001D677D"/>
    <w:rsid w:val="001D7104"/>
    <w:rsid w:val="001D7434"/>
    <w:rsid w:val="001D775B"/>
    <w:rsid w:val="001E0352"/>
    <w:rsid w:val="001E0CC6"/>
    <w:rsid w:val="001E108D"/>
    <w:rsid w:val="001E140E"/>
    <w:rsid w:val="001E1426"/>
    <w:rsid w:val="001E1D8C"/>
    <w:rsid w:val="001E2185"/>
    <w:rsid w:val="001E286B"/>
    <w:rsid w:val="001E2BE8"/>
    <w:rsid w:val="001E34B0"/>
    <w:rsid w:val="001E3AB3"/>
    <w:rsid w:val="001E3F58"/>
    <w:rsid w:val="001E41F5"/>
    <w:rsid w:val="001E4315"/>
    <w:rsid w:val="001E46EB"/>
    <w:rsid w:val="001E4744"/>
    <w:rsid w:val="001E5293"/>
    <w:rsid w:val="001E5453"/>
    <w:rsid w:val="001E570C"/>
    <w:rsid w:val="001E5830"/>
    <w:rsid w:val="001E5D32"/>
    <w:rsid w:val="001E6102"/>
    <w:rsid w:val="001E62A0"/>
    <w:rsid w:val="001E6782"/>
    <w:rsid w:val="001E6809"/>
    <w:rsid w:val="001E6EE8"/>
    <w:rsid w:val="001E7AC0"/>
    <w:rsid w:val="001E7AE7"/>
    <w:rsid w:val="001E7C1E"/>
    <w:rsid w:val="001E7F09"/>
    <w:rsid w:val="001F0DDD"/>
    <w:rsid w:val="001F105C"/>
    <w:rsid w:val="001F1466"/>
    <w:rsid w:val="001F1552"/>
    <w:rsid w:val="001F1B0F"/>
    <w:rsid w:val="001F1DF6"/>
    <w:rsid w:val="001F31B8"/>
    <w:rsid w:val="001F3613"/>
    <w:rsid w:val="001F3737"/>
    <w:rsid w:val="001F3741"/>
    <w:rsid w:val="001F3E48"/>
    <w:rsid w:val="001F3FFA"/>
    <w:rsid w:val="001F482F"/>
    <w:rsid w:val="001F50AF"/>
    <w:rsid w:val="001F5316"/>
    <w:rsid w:val="001F6153"/>
    <w:rsid w:val="001F6AAD"/>
    <w:rsid w:val="001F6CF8"/>
    <w:rsid w:val="001F6D43"/>
    <w:rsid w:val="001F75FC"/>
    <w:rsid w:val="001F771A"/>
    <w:rsid w:val="001F7DFA"/>
    <w:rsid w:val="002004A5"/>
    <w:rsid w:val="00200710"/>
    <w:rsid w:val="002008B2"/>
    <w:rsid w:val="0020096A"/>
    <w:rsid w:val="00200B80"/>
    <w:rsid w:val="0020210E"/>
    <w:rsid w:val="00202B1E"/>
    <w:rsid w:val="002031C3"/>
    <w:rsid w:val="002039A7"/>
    <w:rsid w:val="00203F62"/>
    <w:rsid w:val="002042B9"/>
    <w:rsid w:val="00204B02"/>
    <w:rsid w:val="00204C5B"/>
    <w:rsid w:val="00204F99"/>
    <w:rsid w:val="002058DB"/>
    <w:rsid w:val="0020598F"/>
    <w:rsid w:val="0020669C"/>
    <w:rsid w:val="00206F67"/>
    <w:rsid w:val="0020701A"/>
    <w:rsid w:val="00207743"/>
    <w:rsid w:val="00207FED"/>
    <w:rsid w:val="00210236"/>
    <w:rsid w:val="002105D9"/>
    <w:rsid w:val="002108D6"/>
    <w:rsid w:val="00211729"/>
    <w:rsid w:val="00211C54"/>
    <w:rsid w:val="002122A1"/>
    <w:rsid w:val="00212477"/>
    <w:rsid w:val="002125B1"/>
    <w:rsid w:val="0021331E"/>
    <w:rsid w:val="002133DF"/>
    <w:rsid w:val="0021366D"/>
    <w:rsid w:val="002148D9"/>
    <w:rsid w:val="00214AB1"/>
    <w:rsid w:val="00214C3B"/>
    <w:rsid w:val="00216BC7"/>
    <w:rsid w:val="00216C25"/>
    <w:rsid w:val="00216DD9"/>
    <w:rsid w:val="00216F22"/>
    <w:rsid w:val="00217053"/>
    <w:rsid w:val="00217345"/>
    <w:rsid w:val="0021792B"/>
    <w:rsid w:val="00217C1A"/>
    <w:rsid w:val="00217DE1"/>
    <w:rsid w:val="00217E78"/>
    <w:rsid w:val="0022002A"/>
    <w:rsid w:val="00220124"/>
    <w:rsid w:val="0022052A"/>
    <w:rsid w:val="002209FB"/>
    <w:rsid w:val="00220EF2"/>
    <w:rsid w:val="002213A2"/>
    <w:rsid w:val="002218B9"/>
    <w:rsid w:val="00221BCA"/>
    <w:rsid w:val="00222036"/>
    <w:rsid w:val="002222A7"/>
    <w:rsid w:val="00222467"/>
    <w:rsid w:val="00222555"/>
    <w:rsid w:val="00223807"/>
    <w:rsid w:val="00223E5D"/>
    <w:rsid w:val="00224035"/>
    <w:rsid w:val="00224820"/>
    <w:rsid w:val="00224935"/>
    <w:rsid w:val="00224AA4"/>
    <w:rsid w:val="00225856"/>
    <w:rsid w:val="00225937"/>
    <w:rsid w:val="00226A7E"/>
    <w:rsid w:val="00227734"/>
    <w:rsid w:val="00227F46"/>
    <w:rsid w:val="00227F7B"/>
    <w:rsid w:val="002303FD"/>
    <w:rsid w:val="002308FD"/>
    <w:rsid w:val="00230F17"/>
    <w:rsid w:val="00231B76"/>
    <w:rsid w:val="0023278F"/>
    <w:rsid w:val="00234ECF"/>
    <w:rsid w:val="00235036"/>
    <w:rsid w:val="002353F4"/>
    <w:rsid w:val="00235549"/>
    <w:rsid w:val="002357B5"/>
    <w:rsid w:val="00236A4E"/>
    <w:rsid w:val="0023742B"/>
    <w:rsid w:val="00237E4D"/>
    <w:rsid w:val="00237F20"/>
    <w:rsid w:val="002403D3"/>
    <w:rsid w:val="00240E26"/>
    <w:rsid w:val="002410C8"/>
    <w:rsid w:val="0024119A"/>
    <w:rsid w:val="00241699"/>
    <w:rsid w:val="00241EA3"/>
    <w:rsid w:val="00243434"/>
    <w:rsid w:val="00243C79"/>
    <w:rsid w:val="0024401E"/>
    <w:rsid w:val="002446E4"/>
    <w:rsid w:val="00244984"/>
    <w:rsid w:val="00244BDE"/>
    <w:rsid w:val="0024508C"/>
    <w:rsid w:val="002450EB"/>
    <w:rsid w:val="00245FC1"/>
    <w:rsid w:val="00246CDB"/>
    <w:rsid w:val="00246E2A"/>
    <w:rsid w:val="00246E55"/>
    <w:rsid w:val="00247059"/>
    <w:rsid w:val="00247EA7"/>
    <w:rsid w:val="00250C8D"/>
    <w:rsid w:val="0025109A"/>
    <w:rsid w:val="002517E4"/>
    <w:rsid w:val="0025197A"/>
    <w:rsid w:val="00251BF1"/>
    <w:rsid w:val="002520B3"/>
    <w:rsid w:val="002521F0"/>
    <w:rsid w:val="00252A9E"/>
    <w:rsid w:val="0025348F"/>
    <w:rsid w:val="002537DB"/>
    <w:rsid w:val="00253AD4"/>
    <w:rsid w:val="00254C21"/>
    <w:rsid w:val="0025577E"/>
    <w:rsid w:val="00255FA0"/>
    <w:rsid w:val="00256515"/>
    <w:rsid w:val="00256C17"/>
    <w:rsid w:val="002576FB"/>
    <w:rsid w:val="00257814"/>
    <w:rsid w:val="00257C87"/>
    <w:rsid w:val="00257CCB"/>
    <w:rsid w:val="0026099D"/>
    <w:rsid w:val="00260A57"/>
    <w:rsid w:val="00260C62"/>
    <w:rsid w:val="00261695"/>
    <w:rsid w:val="00261AC7"/>
    <w:rsid w:val="00262DA4"/>
    <w:rsid w:val="00262DF4"/>
    <w:rsid w:val="0026428C"/>
    <w:rsid w:val="00265809"/>
    <w:rsid w:val="0026599F"/>
    <w:rsid w:val="00265C07"/>
    <w:rsid w:val="00265D7C"/>
    <w:rsid w:val="0026637C"/>
    <w:rsid w:val="002668F9"/>
    <w:rsid w:val="00266EFB"/>
    <w:rsid w:val="00267C3B"/>
    <w:rsid w:val="00267D62"/>
    <w:rsid w:val="00267DD5"/>
    <w:rsid w:val="00267F70"/>
    <w:rsid w:val="0027018D"/>
    <w:rsid w:val="002701C4"/>
    <w:rsid w:val="0027025D"/>
    <w:rsid w:val="00270A79"/>
    <w:rsid w:val="002710E9"/>
    <w:rsid w:val="002716F4"/>
    <w:rsid w:val="00271A2B"/>
    <w:rsid w:val="00272133"/>
    <w:rsid w:val="00272734"/>
    <w:rsid w:val="002733D7"/>
    <w:rsid w:val="00273616"/>
    <w:rsid w:val="00273BCC"/>
    <w:rsid w:val="00274C3C"/>
    <w:rsid w:val="00275644"/>
    <w:rsid w:val="002759CA"/>
    <w:rsid w:val="002765FA"/>
    <w:rsid w:val="00276A3A"/>
    <w:rsid w:val="002770B9"/>
    <w:rsid w:val="002776C4"/>
    <w:rsid w:val="0027776A"/>
    <w:rsid w:val="00277DFF"/>
    <w:rsid w:val="00277FE0"/>
    <w:rsid w:val="002803F6"/>
    <w:rsid w:val="00280E8B"/>
    <w:rsid w:val="0028174B"/>
    <w:rsid w:val="002817DA"/>
    <w:rsid w:val="002818D5"/>
    <w:rsid w:val="00281F60"/>
    <w:rsid w:val="002838CB"/>
    <w:rsid w:val="00283AFD"/>
    <w:rsid w:val="002840CA"/>
    <w:rsid w:val="002848F1"/>
    <w:rsid w:val="00284DC0"/>
    <w:rsid w:val="00285AFC"/>
    <w:rsid w:val="00285B29"/>
    <w:rsid w:val="00285BB6"/>
    <w:rsid w:val="00286591"/>
    <w:rsid w:val="0028678F"/>
    <w:rsid w:val="00286BD7"/>
    <w:rsid w:val="002873D4"/>
    <w:rsid w:val="002913F6"/>
    <w:rsid w:val="00291742"/>
    <w:rsid w:val="00291C26"/>
    <w:rsid w:val="00292721"/>
    <w:rsid w:val="00292974"/>
    <w:rsid w:val="00293283"/>
    <w:rsid w:val="002935E5"/>
    <w:rsid w:val="002936AA"/>
    <w:rsid w:val="0029412F"/>
    <w:rsid w:val="00294AE8"/>
    <w:rsid w:val="002950C3"/>
    <w:rsid w:val="0029545B"/>
    <w:rsid w:val="002955D1"/>
    <w:rsid w:val="00295A70"/>
    <w:rsid w:val="00296FD5"/>
    <w:rsid w:val="002977C6"/>
    <w:rsid w:val="002A01F6"/>
    <w:rsid w:val="002A0523"/>
    <w:rsid w:val="002A09BB"/>
    <w:rsid w:val="002A0B2E"/>
    <w:rsid w:val="002A0FF6"/>
    <w:rsid w:val="002A16D4"/>
    <w:rsid w:val="002A1ED2"/>
    <w:rsid w:val="002A2618"/>
    <w:rsid w:val="002A2BE7"/>
    <w:rsid w:val="002A2F6D"/>
    <w:rsid w:val="002A32C1"/>
    <w:rsid w:val="002A44BF"/>
    <w:rsid w:val="002A4539"/>
    <w:rsid w:val="002A4D2F"/>
    <w:rsid w:val="002A5B98"/>
    <w:rsid w:val="002A676F"/>
    <w:rsid w:val="002A681B"/>
    <w:rsid w:val="002A6B43"/>
    <w:rsid w:val="002A6DCE"/>
    <w:rsid w:val="002A7080"/>
    <w:rsid w:val="002A71C6"/>
    <w:rsid w:val="002B0349"/>
    <w:rsid w:val="002B0BD3"/>
    <w:rsid w:val="002B11D1"/>
    <w:rsid w:val="002B17EC"/>
    <w:rsid w:val="002B1824"/>
    <w:rsid w:val="002B2475"/>
    <w:rsid w:val="002B2FDB"/>
    <w:rsid w:val="002B37A9"/>
    <w:rsid w:val="002B3FA5"/>
    <w:rsid w:val="002B4B13"/>
    <w:rsid w:val="002B4BF1"/>
    <w:rsid w:val="002B5C3E"/>
    <w:rsid w:val="002B6179"/>
    <w:rsid w:val="002B6A56"/>
    <w:rsid w:val="002B6C5A"/>
    <w:rsid w:val="002B705C"/>
    <w:rsid w:val="002B780D"/>
    <w:rsid w:val="002B78C7"/>
    <w:rsid w:val="002C1194"/>
    <w:rsid w:val="002C1615"/>
    <w:rsid w:val="002C1F1C"/>
    <w:rsid w:val="002C2685"/>
    <w:rsid w:val="002C2AD8"/>
    <w:rsid w:val="002C319C"/>
    <w:rsid w:val="002C3D19"/>
    <w:rsid w:val="002C3F0D"/>
    <w:rsid w:val="002C4A38"/>
    <w:rsid w:val="002C5817"/>
    <w:rsid w:val="002C6322"/>
    <w:rsid w:val="002C6C57"/>
    <w:rsid w:val="002C76CF"/>
    <w:rsid w:val="002D018E"/>
    <w:rsid w:val="002D021C"/>
    <w:rsid w:val="002D0230"/>
    <w:rsid w:val="002D0749"/>
    <w:rsid w:val="002D0BF5"/>
    <w:rsid w:val="002D18E8"/>
    <w:rsid w:val="002D1CB2"/>
    <w:rsid w:val="002D1CED"/>
    <w:rsid w:val="002D2301"/>
    <w:rsid w:val="002D2626"/>
    <w:rsid w:val="002D309F"/>
    <w:rsid w:val="002D3743"/>
    <w:rsid w:val="002D3AC3"/>
    <w:rsid w:val="002D4CEA"/>
    <w:rsid w:val="002D4E04"/>
    <w:rsid w:val="002D50D3"/>
    <w:rsid w:val="002D5652"/>
    <w:rsid w:val="002D5C9F"/>
    <w:rsid w:val="002D5D02"/>
    <w:rsid w:val="002D5FAE"/>
    <w:rsid w:val="002D62B9"/>
    <w:rsid w:val="002D62E0"/>
    <w:rsid w:val="002D6551"/>
    <w:rsid w:val="002D6553"/>
    <w:rsid w:val="002D7199"/>
    <w:rsid w:val="002D74A2"/>
    <w:rsid w:val="002D7A48"/>
    <w:rsid w:val="002E07F3"/>
    <w:rsid w:val="002E083A"/>
    <w:rsid w:val="002E0A20"/>
    <w:rsid w:val="002E13DE"/>
    <w:rsid w:val="002E1D45"/>
    <w:rsid w:val="002E1E56"/>
    <w:rsid w:val="002E2475"/>
    <w:rsid w:val="002E2E2F"/>
    <w:rsid w:val="002E3075"/>
    <w:rsid w:val="002E35AA"/>
    <w:rsid w:val="002E4733"/>
    <w:rsid w:val="002E4BAC"/>
    <w:rsid w:val="002E50AD"/>
    <w:rsid w:val="002E5428"/>
    <w:rsid w:val="002E58AD"/>
    <w:rsid w:val="002E59FF"/>
    <w:rsid w:val="002E5A1A"/>
    <w:rsid w:val="002E6033"/>
    <w:rsid w:val="002E6167"/>
    <w:rsid w:val="002E6255"/>
    <w:rsid w:val="002E6348"/>
    <w:rsid w:val="002E6939"/>
    <w:rsid w:val="002E7170"/>
    <w:rsid w:val="002E73BF"/>
    <w:rsid w:val="002E7DDC"/>
    <w:rsid w:val="002F0189"/>
    <w:rsid w:val="002F01A1"/>
    <w:rsid w:val="002F2CBB"/>
    <w:rsid w:val="002F2F24"/>
    <w:rsid w:val="002F332B"/>
    <w:rsid w:val="002F3619"/>
    <w:rsid w:val="002F3A22"/>
    <w:rsid w:val="002F3BA4"/>
    <w:rsid w:val="002F3C3C"/>
    <w:rsid w:val="002F48BD"/>
    <w:rsid w:val="002F493F"/>
    <w:rsid w:val="002F4BF7"/>
    <w:rsid w:val="002F557B"/>
    <w:rsid w:val="002F55C4"/>
    <w:rsid w:val="002F5915"/>
    <w:rsid w:val="002F5D29"/>
    <w:rsid w:val="002F61EA"/>
    <w:rsid w:val="002F65F1"/>
    <w:rsid w:val="002F6A93"/>
    <w:rsid w:val="002F744D"/>
    <w:rsid w:val="002F77E2"/>
    <w:rsid w:val="002F79A0"/>
    <w:rsid w:val="002F7D85"/>
    <w:rsid w:val="002F7E76"/>
    <w:rsid w:val="003003CA"/>
    <w:rsid w:val="003006C3"/>
    <w:rsid w:val="0030096C"/>
    <w:rsid w:val="00301C2F"/>
    <w:rsid w:val="003029E9"/>
    <w:rsid w:val="00302ADB"/>
    <w:rsid w:val="00303103"/>
    <w:rsid w:val="003038EF"/>
    <w:rsid w:val="003040AA"/>
    <w:rsid w:val="00304122"/>
    <w:rsid w:val="00304221"/>
    <w:rsid w:val="00304406"/>
    <w:rsid w:val="00304516"/>
    <w:rsid w:val="00304563"/>
    <w:rsid w:val="003046A7"/>
    <w:rsid w:val="00306472"/>
    <w:rsid w:val="00306A5E"/>
    <w:rsid w:val="00306E57"/>
    <w:rsid w:val="003075D9"/>
    <w:rsid w:val="0030794A"/>
    <w:rsid w:val="0031049B"/>
    <w:rsid w:val="00310668"/>
    <w:rsid w:val="00310835"/>
    <w:rsid w:val="00310A24"/>
    <w:rsid w:val="00310F58"/>
    <w:rsid w:val="0031157F"/>
    <w:rsid w:val="003116D0"/>
    <w:rsid w:val="003119A0"/>
    <w:rsid w:val="00311A3B"/>
    <w:rsid w:val="003120F2"/>
    <w:rsid w:val="0031213C"/>
    <w:rsid w:val="00312246"/>
    <w:rsid w:val="00313287"/>
    <w:rsid w:val="0031343B"/>
    <w:rsid w:val="0031353D"/>
    <w:rsid w:val="00313911"/>
    <w:rsid w:val="00314276"/>
    <w:rsid w:val="003145AA"/>
    <w:rsid w:val="0031492B"/>
    <w:rsid w:val="00314AC6"/>
    <w:rsid w:val="00315227"/>
    <w:rsid w:val="0031528D"/>
    <w:rsid w:val="00315DE2"/>
    <w:rsid w:val="00316978"/>
    <w:rsid w:val="00316AB3"/>
    <w:rsid w:val="003177E1"/>
    <w:rsid w:val="00317CAE"/>
    <w:rsid w:val="00317E49"/>
    <w:rsid w:val="00320141"/>
    <w:rsid w:val="00320588"/>
    <w:rsid w:val="00320796"/>
    <w:rsid w:val="003216A5"/>
    <w:rsid w:val="00321B35"/>
    <w:rsid w:val="00321CF5"/>
    <w:rsid w:val="00321ECB"/>
    <w:rsid w:val="00322523"/>
    <w:rsid w:val="00325074"/>
    <w:rsid w:val="00325199"/>
    <w:rsid w:val="00325537"/>
    <w:rsid w:val="003257A2"/>
    <w:rsid w:val="00325F35"/>
    <w:rsid w:val="00326425"/>
    <w:rsid w:val="0032663A"/>
    <w:rsid w:val="003267EB"/>
    <w:rsid w:val="00327153"/>
    <w:rsid w:val="00327882"/>
    <w:rsid w:val="00330103"/>
    <w:rsid w:val="003302DF"/>
    <w:rsid w:val="003307A5"/>
    <w:rsid w:val="00330926"/>
    <w:rsid w:val="00330DAA"/>
    <w:rsid w:val="00332DD7"/>
    <w:rsid w:val="00332F1C"/>
    <w:rsid w:val="00332FFB"/>
    <w:rsid w:val="003330D8"/>
    <w:rsid w:val="00333344"/>
    <w:rsid w:val="003333D6"/>
    <w:rsid w:val="00333C0E"/>
    <w:rsid w:val="00333E99"/>
    <w:rsid w:val="00334A03"/>
    <w:rsid w:val="00334F6E"/>
    <w:rsid w:val="00335AB1"/>
    <w:rsid w:val="003366F5"/>
    <w:rsid w:val="00336BAE"/>
    <w:rsid w:val="0033750E"/>
    <w:rsid w:val="00337FF4"/>
    <w:rsid w:val="00341541"/>
    <w:rsid w:val="00341663"/>
    <w:rsid w:val="003425B9"/>
    <w:rsid w:val="00342849"/>
    <w:rsid w:val="003429E8"/>
    <w:rsid w:val="00342C90"/>
    <w:rsid w:val="00343243"/>
    <w:rsid w:val="003438BE"/>
    <w:rsid w:val="003442FB"/>
    <w:rsid w:val="00344668"/>
    <w:rsid w:val="0034498C"/>
    <w:rsid w:val="00344FA9"/>
    <w:rsid w:val="003452B9"/>
    <w:rsid w:val="003465F5"/>
    <w:rsid w:val="00346FCC"/>
    <w:rsid w:val="0034743E"/>
    <w:rsid w:val="00347548"/>
    <w:rsid w:val="00347826"/>
    <w:rsid w:val="00347914"/>
    <w:rsid w:val="003506C6"/>
    <w:rsid w:val="00351604"/>
    <w:rsid w:val="00352DAD"/>
    <w:rsid w:val="00354070"/>
    <w:rsid w:val="003541EA"/>
    <w:rsid w:val="00354533"/>
    <w:rsid w:val="003547F7"/>
    <w:rsid w:val="00356491"/>
    <w:rsid w:val="00356A38"/>
    <w:rsid w:val="00356DFA"/>
    <w:rsid w:val="003572D6"/>
    <w:rsid w:val="003603C4"/>
    <w:rsid w:val="0036066D"/>
    <w:rsid w:val="003607D7"/>
    <w:rsid w:val="00360DC3"/>
    <w:rsid w:val="0036111D"/>
    <w:rsid w:val="003614C5"/>
    <w:rsid w:val="00361ABA"/>
    <w:rsid w:val="00362234"/>
    <w:rsid w:val="003626E5"/>
    <w:rsid w:val="00362CF6"/>
    <w:rsid w:val="00362E09"/>
    <w:rsid w:val="0036310D"/>
    <w:rsid w:val="00363384"/>
    <w:rsid w:val="003637CC"/>
    <w:rsid w:val="003640EC"/>
    <w:rsid w:val="0036447A"/>
    <w:rsid w:val="00364B1F"/>
    <w:rsid w:val="00365136"/>
    <w:rsid w:val="00365673"/>
    <w:rsid w:val="00365A5D"/>
    <w:rsid w:val="00365AB2"/>
    <w:rsid w:val="003667F1"/>
    <w:rsid w:val="003669C4"/>
    <w:rsid w:val="00371840"/>
    <w:rsid w:val="00371BDA"/>
    <w:rsid w:val="0037217C"/>
    <w:rsid w:val="003723F5"/>
    <w:rsid w:val="003729E7"/>
    <w:rsid w:val="00372F79"/>
    <w:rsid w:val="00373714"/>
    <w:rsid w:val="00373E3B"/>
    <w:rsid w:val="00373E40"/>
    <w:rsid w:val="00373EB0"/>
    <w:rsid w:val="003748D8"/>
    <w:rsid w:val="00374916"/>
    <w:rsid w:val="00374AFE"/>
    <w:rsid w:val="00374E47"/>
    <w:rsid w:val="0037546B"/>
    <w:rsid w:val="00375549"/>
    <w:rsid w:val="00375C65"/>
    <w:rsid w:val="00375CA6"/>
    <w:rsid w:val="0037664F"/>
    <w:rsid w:val="003771F5"/>
    <w:rsid w:val="00377BB7"/>
    <w:rsid w:val="00377FF5"/>
    <w:rsid w:val="00380512"/>
    <w:rsid w:val="003808A8"/>
    <w:rsid w:val="00380C00"/>
    <w:rsid w:val="00382EA2"/>
    <w:rsid w:val="00383498"/>
    <w:rsid w:val="003834AD"/>
    <w:rsid w:val="003834B1"/>
    <w:rsid w:val="00383DB6"/>
    <w:rsid w:val="003843D2"/>
    <w:rsid w:val="00384D8E"/>
    <w:rsid w:val="00384FAA"/>
    <w:rsid w:val="00385F65"/>
    <w:rsid w:val="00385FA3"/>
    <w:rsid w:val="00386006"/>
    <w:rsid w:val="003861E6"/>
    <w:rsid w:val="003869FF"/>
    <w:rsid w:val="00386DAB"/>
    <w:rsid w:val="00387143"/>
    <w:rsid w:val="00387F0D"/>
    <w:rsid w:val="00390ADF"/>
    <w:rsid w:val="00390D0B"/>
    <w:rsid w:val="0039176B"/>
    <w:rsid w:val="00391CE5"/>
    <w:rsid w:val="00391D77"/>
    <w:rsid w:val="0039239A"/>
    <w:rsid w:val="00392C44"/>
    <w:rsid w:val="00392DE2"/>
    <w:rsid w:val="00394ECF"/>
    <w:rsid w:val="003956EC"/>
    <w:rsid w:val="00395903"/>
    <w:rsid w:val="00395C1E"/>
    <w:rsid w:val="00396416"/>
    <w:rsid w:val="003964CC"/>
    <w:rsid w:val="00396FA0"/>
    <w:rsid w:val="00396FC3"/>
    <w:rsid w:val="003974C0"/>
    <w:rsid w:val="003976D2"/>
    <w:rsid w:val="00397B27"/>
    <w:rsid w:val="00397C2D"/>
    <w:rsid w:val="003A12FA"/>
    <w:rsid w:val="003A13C0"/>
    <w:rsid w:val="003A1FAE"/>
    <w:rsid w:val="003A213D"/>
    <w:rsid w:val="003A247A"/>
    <w:rsid w:val="003A386B"/>
    <w:rsid w:val="003A3D04"/>
    <w:rsid w:val="003A40E8"/>
    <w:rsid w:val="003A4158"/>
    <w:rsid w:val="003A458C"/>
    <w:rsid w:val="003A4CF6"/>
    <w:rsid w:val="003A53F4"/>
    <w:rsid w:val="003A5756"/>
    <w:rsid w:val="003A5C7E"/>
    <w:rsid w:val="003A67E2"/>
    <w:rsid w:val="003A6BAC"/>
    <w:rsid w:val="003A7E05"/>
    <w:rsid w:val="003B015A"/>
    <w:rsid w:val="003B07A2"/>
    <w:rsid w:val="003B09D0"/>
    <w:rsid w:val="003B0CC6"/>
    <w:rsid w:val="003B1307"/>
    <w:rsid w:val="003B290D"/>
    <w:rsid w:val="003B38BE"/>
    <w:rsid w:val="003B3E23"/>
    <w:rsid w:val="003B4451"/>
    <w:rsid w:val="003B504E"/>
    <w:rsid w:val="003B506C"/>
    <w:rsid w:val="003B546B"/>
    <w:rsid w:val="003B5481"/>
    <w:rsid w:val="003B5729"/>
    <w:rsid w:val="003B6343"/>
    <w:rsid w:val="003B6ED4"/>
    <w:rsid w:val="003B7494"/>
    <w:rsid w:val="003B7B3E"/>
    <w:rsid w:val="003C002D"/>
    <w:rsid w:val="003C02D7"/>
    <w:rsid w:val="003C04BC"/>
    <w:rsid w:val="003C0DB1"/>
    <w:rsid w:val="003C16CD"/>
    <w:rsid w:val="003C17BA"/>
    <w:rsid w:val="003C1B96"/>
    <w:rsid w:val="003C332D"/>
    <w:rsid w:val="003C3616"/>
    <w:rsid w:val="003C4A24"/>
    <w:rsid w:val="003C4E02"/>
    <w:rsid w:val="003C4F68"/>
    <w:rsid w:val="003C5308"/>
    <w:rsid w:val="003C552F"/>
    <w:rsid w:val="003C617D"/>
    <w:rsid w:val="003C6A01"/>
    <w:rsid w:val="003C702A"/>
    <w:rsid w:val="003C73F7"/>
    <w:rsid w:val="003C7C7C"/>
    <w:rsid w:val="003C7EBA"/>
    <w:rsid w:val="003D0BDA"/>
    <w:rsid w:val="003D2B90"/>
    <w:rsid w:val="003D2D41"/>
    <w:rsid w:val="003D3419"/>
    <w:rsid w:val="003D3A35"/>
    <w:rsid w:val="003D3F5D"/>
    <w:rsid w:val="003D4792"/>
    <w:rsid w:val="003D47C5"/>
    <w:rsid w:val="003D4FAB"/>
    <w:rsid w:val="003D6BFE"/>
    <w:rsid w:val="003D6EB9"/>
    <w:rsid w:val="003D6FEB"/>
    <w:rsid w:val="003D736A"/>
    <w:rsid w:val="003D7949"/>
    <w:rsid w:val="003E0A82"/>
    <w:rsid w:val="003E0B07"/>
    <w:rsid w:val="003E1685"/>
    <w:rsid w:val="003E1C19"/>
    <w:rsid w:val="003E1CCB"/>
    <w:rsid w:val="003E23D1"/>
    <w:rsid w:val="003E282B"/>
    <w:rsid w:val="003E2A5B"/>
    <w:rsid w:val="003E2DDE"/>
    <w:rsid w:val="003E35F1"/>
    <w:rsid w:val="003E361E"/>
    <w:rsid w:val="003E4274"/>
    <w:rsid w:val="003E46BB"/>
    <w:rsid w:val="003E4980"/>
    <w:rsid w:val="003E4999"/>
    <w:rsid w:val="003E5243"/>
    <w:rsid w:val="003E5630"/>
    <w:rsid w:val="003E5D4B"/>
    <w:rsid w:val="003E6502"/>
    <w:rsid w:val="003E7D5C"/>
    <w:rsid w:val="003F075A"/>
    <w:rsid w:val="003F0A6E"/>
    <w:rsid w:val="003F0FBC"/>
    <w:rsid w:val="003F102A"/>
    <w:rsid w:val="003F11C5"/>
    <w:rsid w:val="003F1C3B"/>
    <w:rsid w:val="003F27CF"/>
    <w:rsid w:val="003F283E"/>
    <w:rsid w:val="003F28A1"/>
    <w:rsid w:val="003F3142"/>
    <w:rsid w:val="003F3543"/>
    <w:rsid w:val="003F3EB4"/>
    <w:rsid w:val="003F4118"/>
    <w:rsid w:val="003F5362"/>
    <w:rsid w:val="003F5A29"/>
    <w:rsid w:val="003F5E99"/>
    <w:rsid w:val="003F6A47"/>
    <w:rsid w:val="00400F8D"/>
    <w:rsid w:val="00401BC3"/>
    <w:rsid w:val="00403EDD"/>
    <w:rsid w:val="00403F69"/>
    <w:rsid w:val="00404821"/>
    <w:rsid w:val="00404C49"/>
    <w:rsid w:val="0040554A"/>
    <w:rsid w:val="00405872"/>
    <w:rsid w:val="004066AD"/>
    <w:rsid w:val="00406855"/>
    <w:rsid w:val="004068D2"/>
    <w:rsid w:val="004076D3"/>
    <w:rsid w:val="0040782A"/>
    <w:rsid w:val="00407AD5"/>
    <w:rsid w:val="00407D95"/>
    <w:rsid w:val="00411BAA"/>
    <w:rsid w:val="004120CD"/>
    <w:rsid w:val="00412557"/>
    <w:rsid w:val="0041322B"/>
    <w:rsid w:val="004135A6"/>
    <w:rsid w:val="004137DE"/>
    <w:rsid w:val="004147CD"/>
    <w:rsid w:val="004152EF"/>
    <w:rsid w:val="0041604B"/>
    <w:rsid w:val="00416090"/>
    <w:rsid w:val="00416525"/>
    <w:rsid w:val="0041660D"/>
    <w:rsid w:val="00417AB5"/>
    <w:rsid w:val="00420CD3"/>
    <w:rsid w:val="00420E71"/>
    <w:rsid w:val="00421060"/>
    <w:rsid w:val="00421147"/>
    <w:rsid w:val="0042165E"/>
    <w:rsid w:val="004217BD"/>
    <w:rsid w:val="004218B2"/>
    <w:rsid w:val="00421C69"/>
    <w:rsid w:val="0042367C"/>
    <w:rsid w:val="00423CFE"/>
    <w:rsid w:val="00424082"/>
    <w:rsid w:val="00424D35"/>
    <w:rsid w:val="00425912"/>
    <w:rsid w:val="00425F4E"/>
    <w:rsid w:val="0042614F"/>
    <w:rsid w:val="004264CC"/>
    <w:rsid w:val="00426C41"/>
    <w:rsid w:val="00426E0A"/>
    <w:rsid w:val="00427A26"/>
    <w:rsid w:val="00427A5C"/>
    <w:rsid w:val="00427E5E"/>
    <w:rsid w:val="00430091"/>
    <w:rsid w:val="004308A7"/>
    <w:rsid w:val="00431744"/>
    <w:rsid w:val="004318CD"/>
    <w:rsid w:val="004321BA"/>
    <w:rsid w:val="00432B04"/>
    <w:rsid w:val="00432B66"/>
    <w:rsid w:val="00433006"/>
    <w:rsid w:val="0043376B"/>
    <w:rsid w:val="00434072"/>
    <w:rsid w:val="004348D8"/>
    <w:rsid w:val="00434AFE"/>
    <w:rsid w:val="00434C12"/>
    <w:rsid w:val="00435586"/>
    <w:rsid w:val="004363FF"/>
    <w:rsid w:val="0043720C"/>
    <w:rsid w:val="00437569"/>
    <w:rsid w:val="004404F5"/>
    <w:rsid w:val="0044058A"/>
    <w:rsid w:val="004410E1"/>
    <w:rsid w:val="004423FE"/>
    <w:rsid w:val="004425E4"/>
    <w:rsid w:val="0044281E"/>
    <w:rsid w:val="00442C7E"/>
    <w:rsid w:val="004434D5"/>
    <w:rsid w:val="00443A8E"/>
    <w:rsid w:val="00443B69"/>
    <w:rsid w:val="0044415B"/>
    <w:rsid w:val="0044483E"/>
    <w:rsid w:val="004453E2"/>
    <w:rsid w:val="004461B0"/>
    <w:rsid w:val="00446F3A"/>
    <w:rsid w:val="00447234"/>
    <w:rsid w:val="004473B0"/>
    <w:rsid w:val="00447CC6"/>
    <w:rsid w:val="00450835"/>
    <w:rsid w:val="00451141"/>
    <w:rsid w:val="004511A6"/>
    <w:rsid w:val="004511D3"/>
    <w:rsid w:val="00451471"/>
    <w:rsid w:val="00451BA3"/>
    <w:rsid w:val="00452505"/>
    <w:rsid w:val="0045253A"/>
    <w:rsid w:val="00453B96"/>
    <w:rsid w:val="00453C23"/>
    <w:rsid w:val="00453F4B"/>
    <w:rsid w:val="00454714"/>
    <w:rsid w:val="0045530A"/>
    <w:rsid w:val="004553E0"/>
    <w:rsid w:val="00455AE0"/>
    <w:rsid w:val="00456A0A"/>
    <w:rsid w:val="00456CBA"/>
    <w:rsid w:val="00457116"/>
    <w:rsid w:val="0046025D"/>
    <w:rsid w:val="004604C2"/>
    <w:rsid w:val="0046119D"/>
    <w:rsid w:val="0046136A"/>
    <w:rsid w:val="00461374"/>
    <w:rsid w:val="0046150D"/>
    <w:rsid w:val="004615F1"/>
    <w:rsid w:val="004617F1"/>
    <w:rsid w:val="00461E49"/>
    <w:rsid w:val="004620AA"/>
    <w:rsid w:val="00462219"/>
    <w:rsid w:val="00462A2D"/>
    <w:rsid w:val="00462B44"/>
    <w:rsid w:val="00462EA9"/>
    <w:rsid w:val="00465CE8"/>
    <w:rsid w:val="00465DCD"/>
    <w:rsid w:val="004664E9"/>
    <w:rsid w:val="0046673D"/>
    <w:rsid w:val="00466A23"/>
    <w:rsid w:val="00466B09"/>
    <w:rsid w:val="00466C51"/>
    <w:rsid w:val="00467195"/>
    <w:rsid w:val="004679A1"/>
    <w:rsid w:val="004702CD"/>
    <w:rsid w:val="0047173B"/>
    <w:rsid w:val="00471903"/>
    <w:rsid w:val="0047289A"/>
    <w:rsid w:val="00472A23"/>
    <w:rsid w:val="00474A50"/>
    <w:rsid w:val="00474FBB"/>
    <w:rsid w:val="0047534E"/>
    <w:rsid w:val="00475F37"/>
    <w:rsid w:val="004761AA"/>
    <w:rsid w:val="00476249"/>
    <w:rsid w:val="00476734"/>
    <w:rsid w:val="0047697D"/>
    <w:rsid w:val="004773BB"/>
    <w:rsid w:val="004801E1"/>
    <w:rsid w:val="00480368"/>
    <w:rsid w:val="00480894"/>
    <w:rsid w:val="00480902"/>
    <w:rsid w:val="00481206"/>
    <w:rsid w:val="00481301"/>
    <w:rsid w:val="00481A30"/>
    <w:rsid w:val="00481A3A"/>
    <w:rsid w:val="00481B69"/>
    <w:rsid w:val="004821DB"/>
    <w:rsid w:val="0048258D"/>
    <w:rsid w:val="00482897"/>
    <w:rsid w:val="0048293F"/>
    <w:rsid w:val="004833D0"/>
    <w:rsid w:val="00484113"/>
    <w:rsid w:val="00484ED5"/>
    <w:rsid w:val="00485003"/>
    <w:rsid w:val="00485934"/>
    <w:rsid w:val="00485BEE"/>
    <w:rsid w:val="00485C97"/>
    <w:rsid w:val="00485D99"/>
    <w:rsid w:val="00485E29"/>
    <w:rsid w:val="00486A51"/>
    <w:rsid w:val="00486B63"/>
    <w:rsid w:val="00486E88"/>
    <w:rsid w:val="00486EE3"/>
    <w:rsid w:val="00487221"/>
    <w:rsid w:val="004876A7"/>
    <w:rsid w:val="004906C6"/>
    <w:rsid w:val="00490833"/>
    <w:rsid w:val="00490ACF"/>
    <w:rsid w:val="00491135"/>
    <w:rsid w:val="0049153A"/>
    <w:rsid w:val="00492B32"/>
    <w:rsid w:val="00493F23"/>
    <w:rsid w:val="00494180"/>
    <w:rsid w:val="00494FB1"/>
    <w:rsid w:val="0049651A"/>
    <w:rsid w:val="00496906"/>
    <w:rsid w:val="00496D00"/>
    <w:rsid w:val="00496DDE"/>
    <w:rsid w:val="00496FF7"/>
    <w:rsid w:val="004977B9"/>
    <w:rsid w:val="004A0BBE"/>
    <w:rsid w:val="004A0E2C"/>
    <w:rsid w:val="004A1373"/>
    <w:rsid w:val="004A1727"/>
    <w:rsid w:val="004A1BF1"/>
    <w:rsid w:val="004A2EBD"/>
    <w:rsid w:val="004A38D6"/>
    <w:rsid w:val="004A435E"/>
    <w:rsid w:val="004A439C"/>
    <w:rsid w:val="004A44F6"/>
    <w:rsid w:val="004A4A25"/>
    <w:rsid w:val="004A549C"/>
    <w:rsid w:val="004A5B9B"/>
    <w:rsid w:val="004A60C4"/>
    <w:rsid w:val="004A74A8"/>
    <w:rsid w:val="004A78A8"/>
    <w:rsid w:val="004A7E7F"/>
    <w:rsid w:val="004B00FB"/>
    <w:rsid w:val="004B0AFB"/>
    <w:rsid w:val="004B1A9E"/>
    <w:rsid w:val="004B1ABE"/>
    <w:rsid w:val="004B305C"/>
    <w:rsid w:val="004B315D"/>
    <w:rsid w:val="004B43F1"/>
    <w:rsid w:val="004B597F"/>
    <w:rsid w:val="004B5F1D"/>
    <w:rsid w:val="004B69C5"/>
    <w:rsid w:val="004B6BB9"/>
    <w:rsid w:val="004B7260"/>
    <w:rsid w:val="004B79D1"/>
    <w:rsid w:val="004C06FA"/>
    <w:rsid w:val="004C0E34"/>
    <w:rsid w:val="004C13B5"/>
    <w:rsid w:val="004C14DC"/>
    <w:rsid w:val="004C1C5B"/>
    <w:rsid w:val="004C1DCE"/>
    <w:rsid w:val="004C23A5"/>
    <w:rsid w:val="004C2B08"/>
    <w:rsid w:val="004C2BA9"/>
    <w:rsid w:val="004C2BC4"/>
    <w:rsid w:val="004C2CFE"/>
    <w:rsid w:val="004C3CB0"/>
    <w:rsid w:val="004C43D4"/>
    <w:rsid w:val="004C4564"/>
    <w:rsid w:val="004C4605"/>
    <w:rsid w:val="004C4A94"/>
    <w:rsid w:val="004C4C23"/>
    <w:rsid w:val="004C4C9F"/>
    <w:rsid w:val="004C4E0C"/>
    <w:rsid w:val="004C4F13"/>
    <w:rsid w:val="004C5500"/>
    <w:rsid w:val="004C6019"/>
    <w:rsid w:val="004C6424"/>
    <w:rsid w:val="004C674A"/>
    <w:rsid w:val="004C69E7"/>
    <w:rsid w:val="004C6D27"/>
    <w:rsid w:val="004C6D62"/>
    <w:rsid w:val="004C6E22"/>
    <w:rsid w:val="004C715A"/>
    <w:rsid w:val="004C7993"/>
    <w:rsid w:val="004D09B6"/>
    <w:rsid w:val="004D1B65"/>
    <w:rsid w:val="004D1B68"/>
    <w:rsid w:val="004D1ED3"/>
    <w:rsid w:val="004D21C8"/>
    <w:rsid w:val="004D2A77"/>
    <w:rsid w:val="004D2C16"/>
    <w:rsid w:val="004D3708"/>
    <w:rsid w:val="004D3C58"/>
    <w:rsid w:val="004D3FFC"/>
    <w:rsid w:val="004D42B6"/>
    <w:rsid w:val="004D5306"/>
    <w:rsid w:val="004D5503"/>
    <w:rsid w:val="004D55CF"/>
    <w:rsid w:val="004D5845"/>
    <w:rsid w:val="004D70D5"/>
    <w:rsid w:val="004D7955"/>
    <w:rsid w:val="004E158D"/>
    <w:rsid w:val="004E1BDE"/>
    <w:rsid w:val="004E30B4"/>
    <w:rsid w:val="004E34C9"/>
    <w:rsid w:val="004E3887"/>
    <w:rsid w:val="004E3FA0"/>
    <w:rsid w:val="004E4B63"/>
    <w:rsid w:val="004E53A5"/>
    <w:rsid w:val="004E5584"/>
    <w:rsid w:val="004E565E"/>
    <w:rsid w:val="004E5BA2"/>
    <w:rsid w:val="004E6368"/>
    <w:rsid w:val="004E6A6A"/>
    <w:rsid w:val="004E72B7"/>
    <w:rsid w:val="004E7416"/>
    <w:rsid w:val="004E7DDC"/>
    <w:rsid w:val="004F043D"/>
    <w:rsid w:val="004F1BC1"/>
    <w:rsid w:val="004F1E72"/>
    <w:rsid w:val="004F24A2"/>
    <w:rsid w:val="004F2A13"/>
    <w:rsid w:val="004F2BA2"/>
    <w:rsid w:val="004F351E"/>
    <w:rsid w:val="004F3B70"/>
    <w:rsid w:val="004F4B35"/>
    <w:rsid w:val="004F5119"/>
    <w:rsid w:val="004F51C7"/>
    <w:rsid w:val="004F58A0"/>
    <w:rsid w:val="004F58D0"/>
    <w:rsid w:val="004F58DD"/>
    <w:rsid w:val="004F5C78"/>
    <w:rsid w:val="004F6499"/>
    <w:rsid w:val="004F7157"/>
    <w:rsid w:val="004F7AD3"/>
    <w:rsid w:val="005006EB"/>
    <w:rsid w:val="005009BE"/>
    <w:rsid w:val="005013DD"/>
    <w:rsid w:val="00501ADB"/>
    <w:rsid w:val="00501B8A"/>
    <w:rsid w:val="0050233A"/>
    <w:rsid w:val="00502881"/>
    <w:rsid w:val="00502B3D"/>
    <w:rsid w:val="00502ECD"/>
    <w:rsid w:val="005039A1"/>
    <w:rsid w:val="00503A3E"/>
    <w:rsid w:val="00503A7D"/>
    <w:rsid w:val="00503AAD"/>
    <w:rsid w:val="00503BD5"/>
    <w:rsid w:val="00503C1E"/>
    <w:rsid w:val="005045C0"/>
    <w:rsid w:val="00505998"/>
    <w:rsid w:val="00505AF6"/>
    <w:rsid w:val="00505FA0"/>
    <w:rsid w:val="00506594"/>
    <w:rsid w:val="00506ADA"/>
    <w:rsid w:val="0050717B"/>
    <w:rsid w:val="005101B7"/>
    <w:rsid w:val="00510659"/>
    <w:rsid w:val="0051070B"/>
    <w:rsid w:val="00510867"/>
    <w:rsid w:val="0051126F"/>
    <w:rsid w:val="00511ABD"/>
    <w:rsid w:val="00511E0E"/>
    <w:rsid w:val="005123C3"/>
    <w:rsid w:val="005124CC"/>
    <w:rsid w:val="00513639"/>
    <w:rsid w:val="00513DE6"/>
    <w:rsid w:val="00513E19"/>
    <w:rsid w:val="00514469"/>
    <w:rsid w:val="00514510"/>
    <w:rsid w:val="00514CF0"/>
    <w:rsid w:val="00514CF7"/>
    <w:rsid w:val="00514DDF"/>
    <w:rsid w:val="00515E15"/>
    <w:rsid w:val="00515EC0"/>
    <w:rsid w:val="00516612"/>
    <w:rsid w:val="00516B58"/>
    <w:rsid w:val="00516E99"/>
    <w:rsid w:val="0051787B"/>
    <w:rsid w:val="00517958"/>
    <w:rsid w:val="00517DB2"/>
    <w:rsid w:val="005200A0"/>
    <w:rsid w:val="00520253"/>
    <w:rsid w:val="005208F2"/>
    <w:rsid w:val="00520DC6"/>
    <w:rsid w:val="00521399"/>
    <w:rsid w:val="00521A9F"/>
    <w:rsid w:val="00522D31"/>
    <w:rsid w:val="00523054"/>
    <w:rsid w:val="005248EC"/>
    <w:rsid w:val="00525005"/>
    <w:rsid w:val="00525A7B"/>
    <w:rsid w:val="00525EC1"/>
    <w:rsid w:val="00526257"/>
    <w:rsid w:val="005267FD"/>
    <w:rsid w:val="00526F2B"/>
    <w:rsid w:val="00527275"/>
    <w:rsid w:val="005272BA"/>
    <w:rsid w:val="0053014D"/>
    <w:rsid w:val="00530583"/>
    <w:rsid w:val="005311D0"/>
    <w:rsid w:val="0053132F"/>
    <w:rsid w:val="00532CFB"/>
    <w:rsid w:val="00532F8D"/>
    <w:rsid w:val="00533BBF"/>
    <w:rsid w:val="00533D20"/>
    <w:rsid w:val="00534147"/>
    <w:rsid w:val="005343DF"/>
    <w:rsid w:val="00534E6A"/>
    <w:rsid w:val="0053616A"/>
    <w:rsid w:val="00536436"/>
    <w:rsid w:val="005365B1"/>
    <w:rsid w:val="0053680A"/>
    <w:rsid w:val="0053718D"/>
    <w:rsid w:val="00537911"/>
    <w:rsid w:val="005402FF"/>
    <w:rsid w:val="005407FE"/>
    <w:rsid w:val="00540FCF"/>
    <w:rsid w:val="00541CF7"/>
    <w:rsid w:val="005422FC"/>
    <w:rsid w:val="00542343"/>
    <w:rsid w:val="00542755"/>
    <w:rsid w:val="00543026"/>
    <w:rsid w:val="00543A8E"/>
    <w:rsid w:val="00543AFA"/>
    <w:rsid w:val="00543D48"/>
    <w:rsid w:val="00543D54"/>
    <w:rsid w:val="00543F4C"/>
    <w:rsid w:val="00543F85"/>
    <w:rsid w:val="005446F2"/>
    <w:rsid w:val="00544960"/>
    <w:rsid w:val="00544B8C"/>
    <w:rsid w:val="00544D62"/>
    <w:rsid w:val="005452CA"/>
    <w:rsid w:val="005458F4"/>
    <w:rsid w:val="00545F4D"/>
    <w:rsid w:val="00546611"/>
    <w:rsid w:val="00546AEB"/>
    <w:rsid w:val="005475C5"/>
    <w:rsid w:val="00547844"/>
    <w:rsid w:val="00550119"/>
    <w:rsid w:val="0055034A"/>
    <w:rsid w:val="0055144B"/>
    <w:rsid w:val="0055163E"/>
    <w:rsid w:val="00552FDB"/>
    <w:rsid w:val="00553AF3"/>
    <w:rsid w:val="00553C26"/>
    <w:rsid w:val="00553DD9"/>
    <w:rsid w:val="00553EF0"/>
    <w:rsid w:val="00554144"/>
    <w:rsid w:val="005542C4"/>
    <w:rsid w:val="0055433A"/>
    <w:rsid w:val="00554855"/>
    <w:rsid w:val="00554E88"/>
    <w:rsid w:val="00555310"/>
    <w:rsid w:val="005555F2"/>
    <w:rsid w:val="005556DB"/>
    <w:rsid w:val="0055606D"/>
    <w:rsid w:val="0055631E"/>
    <w:rsid w:val="00556B65"/>
    <w:rsid w:val="00556CAC"/>
    <w:rsid w:val="00557656"/>
    <w:rsid w:val="005578FB"/>
    <w:rsid w:val="00557B82"/>
    <w:rsid w:val="00560F22"/>
    <w:rsid w:val="0056185B"/>
    <w:rsid w:val="00562FF6"/>
    <w:rsid w:val="005636C6"/>
    <w:rsid w:val="00563E97"/>
    <w:rsid w:val="00564B0B"/>
    <w:rsid w:val="00564D14"/>
    <w:rsid w:val="00565702"/>
    <w:rsid w:val="005661F3"/>
    <w:rsid w:val="005663D0"/>
    <w:rsid w:val="0056641B"/>
    <w:rsid w:val="00566586"/>
    <w:rsid w:val="00566AB5"/>
    <w:rsid w:val="00566BF0"/>
    <w:rsid w:val="00566FA1"/>
    <w:rsid w:val="005670D7"/>
    <w:rsid w:val="00567181"/>
    <w:rsid w:val="00567BF6"/>
    <w:rsid w:val="005701F6"/>
    <w:rsid w:val="0057072E"/>
    <w:rsid w:val="005711F9"/>
    <w:rsid w:val="00571A5B"/>
    <w:rsid w:val="00571B99"/>
    <w:rsid w:val="00571C0D"/>
    <w:rsid w:val="005725E2"/>
    <w:rsid w:val="00572AD1"/>
    <w:rsid w:val="00572B04"/>
    <w:rsid w:val="00572B4B"/>
    <w:rsid w:val="00573EFF"/>
    <w:rsid w:val="00574E2A"/>
    <w:rsid w:val="005750BF"/>
    <w:rsid w:val="0057547D"/>
    <w:rsid w:val="0057557E"/>
    <w:rsid w:val="0057585C"/>
    <w:rsid w:val="00575E91"/>
    <w:rsid w:val="0057617D"/>
    <w:rsid w:val="005767BE"/>
    <w:rsid w:val="00576C8E"/>
    <w:rsid w:val="00576FB3"/>
    <w:rsid w:val="00577178"/>
    <w:rsid w:val="00577831"/>
    <w:rsid w:val="00577F15"/>
    <w:rsid w:val="00580BE5"/>
    <w:rsid w:val="0058174B"/>
    <w:rsid w:val="00581F91"/>
    <w:rsid w:val="0058202B"/>
    <w:rsid w:val="00582296"/>
    <w:rsid w:val="0058238A"/>
    <w:rsid w:val="00582FE0"/>
    <w:rsid w:val="005833D1"/>
    <w:rsid w:val="00583CDA"/>
    <w:rsid w:val="00583EF7"/>
    <w:rsid w:val="00584213"/>
    <w:rsid w:val="0058475B"/>
    <w:rsid w:val="005847A4"/>
    <w:rsid w:val="00584850"/>
    <w:rsid w:val="00584FF0"/>
    <w:rsid w:val="00585201"/>
    <w:rsid w:val="00585DBF"/>
    <w:rsid w:val="00585FC9"/>
    <w:rsid w:val="005904CD"/>
    <w:rsid w:val="00590510"/>
    <w:rsid w:val="005909A6"/>
    <w:rsid w:val="00590AB2"/>
    <w:rsid w:val="00590DFE"/>
    <w:rsid w:val="00590F56"/>
    <w:rsid w:val="00591286"/>
    <w:rsid w:val="00591754"/>
    <w:rsid w:val="00591B78"/>
    <w:rsid w:val="005923C2"/>
    <w:rsid w:val="00592FE2"/>
    <w:rsid w:val="00593B2C"/>
    <w:rsid w:val="00593F47"/>
    <w:rsid w:val="00594B40"/>
    <w:rsid w:val="00594E36"/>
    <w:rsid w:val="00594F18"/>
    <w:rsid w:val="005952C5"/>
    <w:rsid w:val="00595684"/>
    <w:rsid w:val="0059607F"/>
    <w:rsid w:val="0059646F"/>
    <w:rsid w:val="00596D34"/>
    <w:rsid w:val="005A0504"/>
    <w:rsid w:val="005A0738"/>
    <w:rsid w:val="005A07A5"/>
    <w:rsid w:val="005A09EC"/>
    <w:rsid w:val="005A0A5D"/>
    <w:rsid w:val="005A13A9"/>
    <w:rsid w:val="005A1799"/>
    <w:rsid w:val="005A19BA"/>
    <w:rsid w:val="005A1FDC"/>
    <w:rsid w:val="005A22CD"/>
    <w:rsid w:val="005A280D"/>
    <w:rsid w:val="005A2BF6"/>
    <w:rsid w:val="005A3D81"/>
    <w:rsid w:val="005A3E9D"/>
    <w:rsid w:val="005A3FB5"/>
    <w:rsid w:val="005A4221"/>
    <w:rsid w:val="005A4420"/>
    <w:rsid w:val="005A4C28"/>
    <w:rsid w:val="005A5A91"/>
    <w:rsid w:val="005A5F5D"/>
    <w:rsid w:val="005A5F61"/>
    <w:rsid w:val="005A6826"/>
    <w:rsid w:val="005A6B2B"/>
    <w:rsid w:val="005A772A"/>
    <w:rsid w:val="005A7E97"/>
    <w:rsid w:val="005B029F"/>
    <w:rsid w:val="005B0D81"/>
    <w:rsid w:val="005B2676"/>
    <w:rsid w:val="005B270F"/>
    <w:rsid w:val="005B2BBB"/>
    <w:rsid w:val="005B3310"/>
    <w:rsid w:val="005B3C04"/>
    <w:rsid w:val="005B3CCF"/>
    <w:rsid w:val="005B3ECE"/>
    <w:rsid w:val="005B3F41"/>
    <w:rsid w:val="005B424A"/>
    <w:rsid w:val="005B42AD"/>
    <w:rsid w:val="005B4356"/>
    <w:rsid w:val="005B45CF"/>
    <w:rsid w:val="005B46EE"/>
    <w:rsid w:val="005B5A38"/>
    <w:rsid w:val="005B5ACC"/>
    <w:rsid w:val="005B6012"/>
    <w:rsid w:val="005B6533"/>
    <w:rsid w:val="005B66AD"/>
    <w:rsid w:val="005B702A"/>
    <w:rsid w:val="005B7304"/>
    <w:rsid w:val="005B7384"/>
    <w:rsid w:val="005C00CD"/>
    <w:rsid w:val="005C09AD"/>
    <w:rsid w:val="005C1EDB"/>
    <w:rsid w:val="005C1F1C"/>
    <w:rsid w:val="005C2084"/>
    <w:rsid w:val="005C3212"/>
    <w:rsid w:val="005C3332"/>
    <w:rsid w:val="005C35AA"/>
    <w:rsid w:val="005C3DEE"/>
    <w:rsid w:val="005C41F1"/>
    <w:rsid w:val="005C460E"/>
    <w:rsid w:val="005C476F"/>
    <w:rsid w:val="005C483E"/>
    <w:rsid w:val="005C4C3E"/>
    <w:rsid w:val="005C58F6"/>
    <w:rsid w:val="005C626F"/>
    <w:rsid w:val="005C6F11"/>
    <w:rsid w:val="005C7178"/>
    <w:rsid w:val="005C7F6C"/>
    <w:rsid w:val="005D0917"/>
    <w:rsid w:val="005D1052"/>
    <w:rsid w:val="005D25C2"/>
    <w:rsid w:val="005D3842"/>
    <w:rsid w:val="005D38D8"/>
    <w:rsid w:val="005D397E"/>
    <w:rsid w:val="005D3B37"/>
    <w:rsid w:val="005D483E"/>
    <w:rsid w:val="005D5166"/>
    <w:rsid w:val="005D626E"/>
    <w:rsid w:val="005D63AD"/>
    <w:rsid w:val="005D6C7D"/>
    <w:rsid w:val="005D6D95"/>
    <w:rsid w:val="005D7371"/>
    <w:rsid w:val="005D7586"/>
    <w:rsid w:val="005D7C9C"/>
    <w:rsid w:val="005E04B2"/>
    <w:rsid w:val="005E04CD"/>
    <w:rsid w:val="005E08BF"/>
    <w:rsid w:val="005E1CA4"/>
    <w:rsid w:val="005E1CE7"/>
    <w:rsid w:val="005E27FF"/>
    <w:rsid w:val="005E2821"/>
    <w:rsid w:val="005E295B"/>
    <w:rsid w:val="005E2DA3"/>
    <w:rsid w:val="005E319C"/>
    <w:rsid w:val="005E361C"/>
    <w:rsid w:val="005E3799"/>
    <w:rsid w:val="005E41E0"/>
    <w:rsid w:val="005E43F9"/>
    <w:rsid w:val="005E44A0"/>
    <w:rsid w:val="005E5343"/>
    <w:rsid w:val="005E5FFC"/>
    <w:rsid w:val="005E6158"/>
    <w:rsid w:val="005E62DA"/>
    <w:rsid w:val="005E68BD"/>
    <w:rsid w:val="005E694A"/>
    <w:rsid w:val="005E6E8A"/>
    <w:rsid w:val="005E7BAC"/>
    <w:rsid w:val="005E7FCE"/>
    <w:rsid w:val="005F04E1"/>
    <w:rsid w:val="005F05C7"/>
    <w:rsid w:val="005F0BDA"/>
    <w:rsid w:val="005F0E84"/>
    <w:rsid w:val="005F1921"/>
    <w:rsid w:val="005F1B91"/>
    <w:rsid w:val="005F2236"/>
    <w:rsid w:val="005F22A6"/>
    <w:rsid w:val="005F2CBD"/>
    <w:rsid w:val="005F2DB0"/>
    <w:rsid w:val="005F3C01"/>
    <w:rsid w:val="005F414F"/>
    <w:rsid w:val="005F5422"/>
    <w:rsid w:val="005F5A58"/>
    <w:rsid w:val="005F5DCE"/>
    <w:rsid w:val="005F653B"/>
    <w:rsid w:val="005F66EB"/>
    <w:rsid w:val="005F67E3"/>
    <w:rsid w:val="005F6B3A"/>
    <w:rsid w:val="005F72FC"/>
    <w:rsid w:val="005F7346"/>
    <w:rsid w:val="005F785E"/>
    <w:rsid w:val="00600130"/>
    <w:rsid w:val="0060036B"/>
    <w:rsid w:val="00600950"/>
    <w:rsid w:val="00600B84"/>
    <w:rsid w:val="00600FD2"/>
    <w:rsid w:val="006013DE"/>
    <w:rsid w:val="006027FF"/>
    <w:rsid w:val="006030B5"/>
    <w:rsid w:val="00603F20"/>
    <w:rsid w:val="0060495F"/>
    <w:rsid w:val="00604E6E"/>
    <w:rsid w:val="00604ED8"/>
    <w:rsid w:val="00604F11"/>
    <w:rsid w:val="00604FFE"/>
    <w:rsid w:val="00605C67"/>
    <w:rsid w:val="00605FB3"/>
    <w:rsid w:val="006063B1"/>
    <w:rsid w:val="00606558"/>
    <w:rsid w:val="006068D5"/>
    <w:rsid w:val="00607160"/>
    <w:rsid w:val="006071A5"/>
    <w:rsid w:val="00607415"/>
    <w:rsid w:val="006074EA"/>
    <w:rsid w:val="006101FE"/>
    <w:rsid w:val="006107C3"/>
    <w:rsid w:val="00610C12"/>
    <w:rsid w:val="00610E19"/>
    <w:rsid w:val="00611AD5"/>
    <w:rsid w:val="00611D4E"/>
    <w:rsid w:val="00611E5A"/>
    <w:rsid w:val="006125F9"/>
    <w:rsid w:val="006127CF"/>
    <w:rsid w:val="00612C69"/>
    <w:rsid w:val="00613E8E"/>
    <w:rsid w:val="0061417F"/>
    <w:rsid w:val="00614682"/>
    <w:rsid w:val="00615148"/>
    <w:rsid w:val="0061529D"/>
    <w:rsid w:val="00615FC1"/>
    <w:rsid w:val="00616C46"/>
    <w:rsid w:val="00617014"/>
    <w:rsid w:val="00617EEA"/>
    <w:rsid w:val="00617FB4"/>
    <w:rsid w:val="0062023E"/>
    <w:rsid w:val="00620355"/>
    <w:rsid w:val="0062096C"/>
    <w:rsid w:val="00620E29"/>
    <w:rsid w:val="00621628"/>
    <w:rsid w:val="0062172A"/>
    <w:rsid w:val="006225CA"/>
    <w:rsid w:val="00623637"/>
    <w:rsid w:val="006239E7"/>
    <w:rsid w:val="00623A5F"/>
    <w:rsid w:val="00623B19"/>
    <w:rsid w:val="006240D1"/>
    <w:rsid w:val="00624A5C"/>
    <w:rsid w:val="0062534B"/>
    <w:rsid w:val="006254D3"/>
    <w:rsid w:val="00625784"/>
    <w:rsid w:val="00625966"/>
    <w:rsid w:val="00625976"/>
    <w:rsid w:val="00626AFE"/>
    <w:rsid w:val="00626E4F"/>
    <w:rsid w:val="0062754A"/>
    <w:rsid w:val="00627A5A"/>
    <w:rsid w:val="00627BD0"/>
    <w:rsid w:val="006302BD"/>
    <w:rsid w:val="006305F0"/>
    <w:rsid w:val="0063083B"/>
    <w:rsid w:val="00630980"/>
    <w:rsid w:val="00630BBB"/>
    <w:rsid w:val="00630EC2"/>
    <w:rsid w:val="00631964"/>
    <w:rsid w:val="0063220C"/>
    <w:rsid w:val="0063222A"/>
    <w:rsid w:val="006322FE"/>
    <w:rsid w:val="00632348"/>
    <w:rsid w:val="00632D73"/>
    <w:rsid w:val="00633258"/>
    <w:rsid w:val="0063460A"/>
    <w:rsid w:val="0063564E"/>
    <w:rsid w:val="006357BF"/>
    <w:rsid w:val="0063595D"/>
    <w:rsid w:val="006365F6"/>
    <w:rsid w:val="00637809"/>
    <w:rsid w:val="00637CFC"/>
    <w:rsid w:val="00637E5B"/>
    <w:rsid w:val="00640CA8"/>
    <w:rsid w:val="00641DD8"/>
    <w:rsid w:val="00642460"/>
    <w:rsid w:val="00642964"/>
    <w:rsid w:val="006429F2"/>
    <w:rsid w:val="00642C7E"/>
    <w:rsid w:val="00643118"/>
    <w:rsid w:val="00644116"/>
    <w:rsid w:val="006443F2"/>
    <w:rsid w:val="0064485D"/>
    <w:rsid w:val="00644B6B"/>
    <w:rsid w:val="00644F98"/>
    <w:rsid w:val="00646B99"/>
    <w:rsid w:val="00646C34"/>
    <w:rsid w:val="006503C9"/>
    <w:rsid w:val="00650523"/>
    <w:rsid w:val="00651611"/>
    <w:rsid w:val="00651792"/>
    <w:rsid w:val="00651900"/>
    <w:rsid w:val="00652C1F"/>
    <w:rsid w:val="00652D1D"/>
    <w:rsid w:val="00652D39"/>
    <w:rsid w:val="006533A7"/>
    <w:rsid w:val="0065360B"/>
    <w:rsid w:val="00653628"/>
    <w:rsid w:val="00653B07"/>
    <w:rsid w:val="00653CA1"/>
    <w:rsid w:val="00653FB9"/>
    <w:rsid w:val="00654B5F"/>
    <w:rsid w:val="0065561C"/>
    <w:rsid w:val="00656ACB"/>
    <w:rsid w:val="00656E1F"/>
    <w:rsid w:val="006601A9"/>
    <w:rsid w:val="0066075D"/>
    <w:rsid w:val="00660FB7"/>
    <w:rsid w:val="00661320"/>
    <w:rsid w:val="006615C8"/>
    <w:rsid w:val="006617FD"/>
    <w:rsid w:val="00661CAB"/>
    <w:rsid w:val="00661FE1"/>
    <w:rsid w:val="006637B8"/>
    <w:rsid w:val="00663992"/>
    <w:rsid w:val="006649CB"/>
    <w:rsid w:val="00664ADB"/>
    <w:rsid w:val="00664B12"/>
    <w:rsid w:val="00665A26"/>
    <w:rsid w:val="00665BC0"/>
    <w:rsid w:val="00665DC3"/>
    <w:rsid w:val="00665F0D"/>
    <w:rsid w:val="00665FEC"/>
    <w:rsid w:val="0066609C"/>
    <w:rsid w:val="006669F9"/>
    <w:rsid w:val="00666C4C"/>
    <w:rsid w:val="00667A3C"/>
    <w:rsid w:val="00667FAB"/>
    <w:rsid w:val="00670785"/>
    <w:rsid w:val="00670AD4"/>
    <w:rsid w:val="0067125B"/>
    <w:rsid w:val="00671625"/>
    <w:rsid w:val="0067176F"/>
    <w:rsid w:val="00671E0C"/>
    <w:rsid w:val="00672F7F"/>
    <w:rsid w:val="00673234"/>
    <w:rsid w:val="0067347B"/>
    <w:rsid w:val="006737BD"/>
    <w:rsid w:val="00673E71"/>
    <w:rsid w:val="00674112"/>
    <w:rsid w:val="006746B0"/>
    <w:rsid w:val="00674891"/>
    <w:rsid w:val="00674A7C"/>
    <w:rsid w:val="00675448"/>
    <w:rsid w:val="00676DBF"/>
    <w:rsid w:val="00677181"/>
    <w:rsid w:val="00677545"/>
    <w:rsid w:val="00677FDA"/>
    <w:rsid w:val="00680AEE"/>
    <w:rsid w:val="00680D2F"/>
    <w:rsid w:val="006816FA"/>
    <w:rsid w:val="006817F9"/>
    <w:rsid w:val="00681805"/>
    <w:rsid w:val="00681811"/>
    <w:rsid w:val="006824EA"/>
    <w:rsid w:val="006828E7"/>
    <w:rsid w:val="00682C05"/>
    <w:rsid w:val="0068312D"/>
    <w:rsid w:val="00683986"/>
    <w:rsid w:val="00683D0A"/>
    <w:rsid w:val="00684090"/>
    <w:rsid w:val="006845E9"/>
    <w:rsid w:val="00684B2E"/>
    <w:rsid w:val="00684B85"/>
    <w:rsid w:val="00686202"/>
    <w:rsid w:val="00686DBB"/>
    <w:rsid w:val="00687019"/>
    <w:rsid w:val="00687481"/>
    <w:rsid w:val="00687F48"/>
    <w:rsid w:val="006910FC"/>
    <w:rsid w:val="0069118D"/>
    <w:rsid w:val="006913E2"/>
    <w:rsid w:val="00691586"/>
    <w:rsid w:val="00691E50"/>
    <w:rsid w:val="00691FBC"/>
    <w:rsid w:val="006929BF"/>
    <w:rsid w:val="00692C10"/>
    <w:rsid w:val="00693168"/>
    <w:rsid w:val="00693875"/>
    <w:rsid w:val="006939B1"/>
    <w:rsid w:val="006939FE"/>
    <w:rsid w:val="00693BC8"/>
    <w:rsid w:val="00693D4F"/>
    <w:rsid w:val="00694C1C"/>
    <w:rsid w:val="0069678E"/>
    <w:rsid w:val="0069724C"/>
    <w:rsid w:val="00697EBA"/>
    <w:rsid w:val="006A061A"/>
    <w:rsid w:val="006A064B"/>
    <w:rsid w:val="006A07F3"/>
    <w:rsid w:val="006A236A"/>
    <w:rsid w:val="006A2A24"/>
    <w:rsid w:val="006A2EAF"/>
    <w:rsid w:val="006A3675"/>
    <w:rsid w:val="006A3C47"/>
    <w:rsid w:val="006A457E"/>
    <w:rsid w:val="006A5E23"/>
    <w:rsid w:val="006A663B"/>
    <w:rsid w:val="006A6E4E"/>
    <w:rsid w:val="006A75AA"/>
    <w:rsid w:val="006A7B5D"/>
    <w:rsid w:val="006B0284"/>
    <w:rsid w:val="006B02A3"/>
    <w:rsid w:val="006B1473"/>
    <w:rsid w:val="006B19A8"/>
    <w:rsid w:val="006B1C10"/>
    <w:rsid w:val="006B1CC0"/>
    <w:rsid w:val="006B1DAE"/>
    <w:rsid w:val="006B1ED0"/>
    <w:rsid w:val="006B2072"/>
    <w:rsid w:val="006B256E"/>
    <w:rsid w:val="006B37D0"/>
    <w:rsid w:val="006B4113"/>
    <w:rsid w:val="006B52C9"/>
    <w:rsid w:val="006B64AC"/>
    <w:rsid w:val="006B67A7"/>
    <w:rsid w:val="006B7331"/>
    <w:rsid w:val="006B78C8"/>
    <w:rsid w:val="006B7B95"/>
    <w:rsid w:val="006C016D"/>
    <w:rsid w:val="006C0180"/>
    <w:rsid w:val="006C068C"/>
    <w:rsid w:val="006C177C"/>
    <w:rsid w:val="006C1BDF"/>
    <w:rsid w:val="006C1F89"/>
    <w:rsid w:val="006C28C9"/>
    <w:rsid w:val="006C3D27"/>
    <w:rsid w:val="006C465E"/>
    <w:rsid w:val="006C4B4A"/>
    <w:rsid w:val="006C543D"/>
    <w:rsid w:val="006C5680"/>
    <w:rsid w:val="006C5ADA"/>
    <w:rsid w:val="006C67D0"/>
    <w:rsid w:val="006C69DC"/>
    <w:rsid w:val="006C6C54"/>
    <w:rsid w:val="006C749E"/>
    <w:rsid w:val="006C76CB"/>
    <w:rsid w:val="006C77E0"/>
    <w:rsid w:val="006D0625"/>
    <w:rsid w:val="006D0B6B"/>
    <w:rsid w:val="006D108E"/>
    <w:rsid w:val="006D12B2"/>
    <w:rsid w:val="006D165F"/>
    <w:rsid w:val="006D1D8B"/>
    <w:rsid w:val="006D1DF1"/>
    <w:rsid w:val="006D1ED0"/>
    <w:rsid w:val="006D25B5"/>
    <w:rsid w:val="006D3442"/>
    <w:rsid w:val="006D35F1"/>
    <w:rsid w:val="006D3A49"/>
    <w:rsid w:val="006D4034"/>
    <w:rsid w:val="006D433D"/>
    <w:rsid w:val="006D5258"/>
    <w:rsid w:val="006D52E6"/>
    <w:rsid w:val="006D5DE8"/>
    <w:rsid w:val="006D5EB9"/>
    <w:rsid w:val="006D5F07"/>
    <w:rsid w:val="006D74AC"/>
    <w:rsid w:val="006D77B7"/>
    <w:rsid w:val="006D7AC7"/>
    <w:rsid w:val="006D7FEA"/>
    <w:rsid w:val="006E0604"/>
    <w:rsid w:val="006E08A7"/>
    <w:rsid w:val="006E0955"/>
    <w:rsid w:val="006E0EE5"/>
    <w:rsid w:val="006E11CF"/>
    <w:rsid w:val="006E11DF"/>
    <w:rsid w:val="006E14C7"/>
    <w:rsid w:val="006E18DC"/>
    <w:rsid w:val="006E2199"/>
    <w:rsid w:val="006E2435"/>
    <w:rsid w:val="006E2B4E"/>
    <w:rsid w:val="006E378C"/>
    <w:rsid w:val="006E46F2"/>
    <w:rsid w:val="006E49CB"/>
    <w:rsid w:val="006E4D45"/>
    <w:rsid w:val="006E4E59"/>
    <w:rsid w:val="006E5628"/>
    <w:rsid w:val="006E576F"/>
    <w:rsid w:val="006E6C24"/>
    <w:rsid w:val="006E6F91"/>
    <w:rsid w:val="006E771E"/>
    <w:rsid w:val="006F0353"/>
    <w:rsid w:val="006F092D"/>
    <w:rsid w:val="006F1B66"/>
    <w:rsid w:val="006F1B78"/>
    <w:rsid w:val="006F283B"/>
    <w:rsid w:val="006F2930"/>
    <w:rsid w:val="006F2A0C"/>
    <w:rsid w:val="006F2C26"/>
    <w:rsid w:val="006F2CB0"/>
    <w:rsid w:val="006F456C"/>
    <w:rsid w:val="006F48C1"/>
    <w:rsid w:val="006F5BC7"/>
    <w:rsid w:val="006F6324"/>
    <w:rsid w:val="006F6A59"/>
    <w:rsid w:val="006F743B"/>
    <w:rsid w:val="00700711"/>
    <w:rsid w:val="007009E0"/>
    <w:rsid w:val="00700F87"/>
    <w:rsid w:val="0070100D"/>
    <w:rsid w:val="00701694"/>
    <w:rsid w:val="00701B79"/>
    <w:rsid w:val="00702682"/>
    <w:rsid w:val="00702D3E"/>
    <w:rsid w:val="00703A72"/>
    <w:rsid w:val="007056B3"/>
    <w:rsid w:val="0070596F"/>
    <w:rsid w:val="007061C9"/>
    <w:rsid w:val="0070645A"/>
    <w:rsid w:val="00706481"/>
    <w:rsid w:val="00706E07"/>
    <w:rsid w:val="00706EE1"/>
    <w:rsid w:val="00706F54"/>
    <w:rsid w:val="007073AC"/>
    <w:rsid w:val="0070756B"/>
    <w:rsid w:val="007075D7"/>
    <w:rsid w:val="00710A67"/>
    <w:rsid w:val="00711061"/>
    <w:rsid w:val="0071137A"/>
    <w:rsid w:val="00711D2B"/>
    <w:rsid w:val="007126EE"/>
    <w:rsid w:val="00712A3F"/>
    <w:rsid w:val="00712F32"/>
    <w:rsid w:val="00713776"/>
    <w:rsid w:val="00713B1B"/>
    <w:rsid w:val="00713F25"/>
    <w:rsid w:val="0071432C"/>
    <w:rsid w:val="007143C2"/>
    <w:rsid w:val="00714AD9"/>
    <w:rsid w:val="00715AA6"/>
    <w:rsid w:val="007164F7"/>
    <w:rsid w:val="00716567"/>
    <w:rsid w:val="00716AD7"/>
    <w:rsid w:val="00716B04"/>
    <w:rsid w:val="00716F35"/>
    <w:rsid w:val="0071714C"/>
    <w:rsid w:val="0071746E"/>
    <w:rsid w:val="007202EE"/>
    <w:rsid w:val="007206FA"/>
    <w:rsid w:val="00720A04"/>
    <w:rsid w:val="007211AF"/>
    <w:rsid w:val="00721852"/>
    <w:rsid w:val="00721D8B"/>
    <w:rsid w:val="00723168"/>
    <w:rsid w:val="0072487D"/>
    <w:rsid w:val="00724A21"/>
    <w:rsid w:val="00724AE4"/>
    <w:rsid w:val="00724B19"/>
    <w:rsid w:val="00725B31"/>
    <w:rsid w:val="00725ECF"/>
    <w:rsid w:val="00726284"/>
    <w:rsid w:val="00726660"/>
    <w:rsid w:val="00726BE8"/>
    <w:rsid w:val="007272E8"/>
    <w:rsid w:val="007275A0"/>
    <w:rsid w:val="00730207"/>
    <w:rsid w:val="0073033F"/>
    <w:rsid w:val="0073046A"/>
    <w:rsid w:val="00730A8E"/>
    <w:rsid w:val="00730CB0"/>
    <w:rsid w:val="00730E9E"/>
    <w:rsid w:val="00731844"/>
    <w:rsid w:val="00731CFA"/>
    <w:rsid w:val="00731D0E"/>
    <w:rsid w:val="0073228C"/>
    <w:rsid w:val="00732D5E"/>
    <w:rsid w:val="00733282"/>
    <w:rsid w:val="007332B0"/>
    <w:rsid w:val="007334D2"/>
    <w:rsid w:val="007336B7"/>
    <w:rsid w:val="00733708"/>
    <w:rsid w:val="00734558"/>
    <w:rsid w:val="00734685"/>
    <w:rsid w:val="00734B12"/>
    <w:rsid w:val="007353B4"/>
    <w:rsid w:val="00735679"/>
    <w:rsid w:val="007358FF"/>
    <w:rsid w:val="00736B47"/>
    <w:rsid w:val="00736D53"/>
    <w:rsid w:val="00736FA6"/>
    <w:rsid w:val="007372A2"/>
    <w:rsid w:val="007373CF"/>
    <w:rsid w:val="0073780F"/>
    <w:rsid w:val="00737BFC"/>
    <w:rsid w:val="007400F4"/>
    <w:rsid w:val="00740577"/>
    <w:rsid w:val="00740F91"/>
    <w:rsid w:val="00740FAD"/>
    <w:rsid w:val="007412EA"/>
    <w:rsid w:val="00741E6D"/>
    <w:rsid w:val="007425A3"/>
    <w:rsid w:val="00742BC5"/>
    <w:rsid w:val="00742FC1"/>
    <w:rsid w:val="00742FCF"/>
    <w:rsid w:val="007440F2"/>
    <w:rsid w:val="0074490E"/>
    <w:rsid w:val="0074497F"/>
    <w:rsid w:val="00744F70"/>
    <w:rsid w:val="007461BE"/>
    <w:rsid w:val="007463BF"/>
    <w:rsid w:val="00746480"/>
    <w:rsid w:val="007468C1"/>
    <w:rsid w:val="00747569"/>
    <w:rsid w:val="00747A69"/>
    <w:rsid w:val="00747FFE"/>
    <w:rsid w:val="00750F5D"/>
    <w:rsid w:val="007511A6"/>
    <w:rsid w:val="00751575"/>
    <w:rsid w:val="007521E9"/>
    <w:rsid w:val="0075252D"/>
    <w:rsid w:val="007527B0"/>
    <w:rsid w:val="0075280F"/>
    <w:rsid w:val="00752971"/>
    <w:rsid w:val="007531B9"/>
    <w:rsid w:val="0075348E"/>
    <w:rsid w:val="00753C99"/>
    <w:rsid w:val="00754284"/>
    <w:rsid w:val="00754289"/>
    <w:rsid w:val="0075447F"/>
    <w:rsid w:val="00754631"/>
    <w:rsid w:val="00754F5C"/>
    <w:rsid w:val="00755897"/>
    <w:rsid w:val="007561A9"/>
    <w:rsid w:val="007563AE"/>
    <w:rsid w:val="00756B40"/>
    <w:rsid w:val="00756DC0"/>
    <w:rsid w:val="00757610"/>
    <w:rsid w:val="00757DE6"/>
    <w:rsid w:val="00760092"/>
    <w:rsid w:val="0076040C"/>
    <w:rsid w:val="00760FF5"/>
    <w:rsid w:val="00761462"/>
    <w:rsid w:val="007617E9"/>
    <w:rsid w:val="00761A93"/>
    <w:rsid w:val="007623D9"/>
    <w:rsid w:val="007637D8"/>
    <w:rsid w:val="00765537"/>
    <w:rsid w:val="00765B22"/>
    <w:rsid w:val="00765D7A"/>
    <w:rsid w:val="00766055"/>
    <w:rsid w:val="0076654B"/>
    <w:rsid w:val="00766751"/>
    <w:rsid w:val="00767376"/>
    <w:rsid w:val="00767649"/>
    <w:rsid w:val="00767F14"/>
    <w:rsid w:val="00767FCE"/>
    <w:rsid w:val="0077040B"/>
    <w:rsid w:val="00770CBC"/>
    <w:rsid w:val="0077149F"/>
    <w:rsid w:val="00771A9C"/>
    <w:rsid w:val="00771B45"/>
    <w:rsid w:val="00771BD2"/>
    <w:rsid w:val="00771FA7"/>
    <w:rsid w:val="00772A1F"/>
    <w:rsid w:val="00772E7E"/>
    <w:rsid w:val="007732EB"/>
    <w:rsid w:val="00774486"/>
    <w:rsid w:val="00774A49"/>
    <w:rsid w:val="00774BE8"/>
    <w:rsid w:val="00774DE5"/>
    <w:rsid w:val="00774F69"/>
    <w:rsid w:val="0077526D"/>
    <w:rsid w:val="00775A5B"/>
    <w:rsid w:val="00775AE0"/>
    <w:rsid w:val="00775DE0"/>
    <w:rsid w:val="007777CE"/>
    <w:rsid w:val="0077786B"/>
    <w:rsid w:val="0077797F"/>
    <w:rsid w:val="00777E81"/>
    <w:rsid w:val="00777F14"/>
    <w:rsid w:val="0078053C"/>
    <w:rsid w:val="0078113F"/>
    <w:rsid w:val="0078146D"/>
    <w:rsid w:val="0078168D"/>
    <w:rsid w:val="00781700"/>
    <w:rsid w:val="007819E5"/>
    <w:rsid w:val="00781EA4"/>
    <w:rsid w:val="00782148"/>
    <w:rsid w:val="00782426"/>
    <w:rsid w:val="00782822"/>
    <w:rsid w:val="00783F67"/>
    <w:rsid w:val="00784310"/>
    <w:rsid w:val="00784687"/>
    <w:rsid w:val="00785348"/>
    <w:rsid w:val="00785ADC"/>
    <w:rsid w:val="00786806"/>
    <w:rsid w:val="00786E04"/>
    <w:rsid w:val="0078718E"/>
    <w:rsid w:val="0078784E"/>
    <w:rsid w:val="00787C70"/>
    <w:rsid w:val="00790431"/>
    <w:rsid w:val="00790B6B"/>
    <w:rsid w:val="00790CBB"/>
    <w:rsid w:val="00790E13"/>
    <w:rsid w:val="0079109D"/>
    <w:rsid w:val="007913A9"/>
    <w:rsid w:val="0079176F"/>
    <w:rsid w:val="00792B8A"/>
    <w:rsid w:val="00792FB8"/>
    <w:rsid w:val="00793533"/>
    <w:rsid w:val="0079368C"/>
    <w:rsid w:val="0079388D"/>
    <w:rsid w:val="00793950"/>
    <w:rsid w:val="00793DE0"/>
    <w:rsid w:val="00793F01"/>
    <w:rsid w:val="0079414C"/>
    <w:rsid w:val="007942AB"/>
    <w:rsid w:val="007943FE"/>
    <w:rsid w:val="007955F1"/>
    <w:rsid w:val="007956C6"/>
    <w:rsid w:val="0079591A"/>
    <w:rsid w:val="00795BE0"/>
    <w:rsid w:val="00795D96"/>
    <w:rsid w:val="007960D9"/>
    <w:rsid w:val="007967FD"/>
    <w:rsid w:val="00796967"/>
    <w:rsid w:val="00796B1F"/>
    <w:rsid w:val="00796B9F"/>
    <w:rsid w:val="007973B6"/>
    <w:rsid w:val="00797623"/>
    <w:rsid w:val="00797955"/>
    <w:rsid w:val="007979B5"/>
    <w:rsid w:val="00797F70"/>
    <w:rsid w:val="007A014A"/>
    <w:rsid w:val="007A0692"/>
    <w:rsid w:val="007A17A2"/>
    <w:rsid w:val="007A1D70"/>
    <w:rsid w:val="007A2117"/>
    <w:rsid w:val="007A2400"/>
    <w:rsid w:val="007A2484"/>
    <w:rsid w:val="007A27B3"/>
    <w:rsid w:val="007A27E0"/>
    <w:rsid w:val="007A379E"/>
    <w:rsid w:val="007A37F4"/>
    <w:rsid w:val="007A3F74"/>
    <w:rsid w:val="007A4AB4"/>
    <w:rsid w:val="007A4B75"/>
    <w:rsid w:val="007A5319"/>
    <w:rsid w:val="007A5521"/>
    <w:rsid w:val="007A5877"/>
    <w:rsid w:val="007A59C9"/>
    <w:rsid w:val="007A5FF4"/>
    <w:rsid w:val="007A67C8"/>
    <w:rsid w:val="007A6972"/>
    <w:rsid w:val="007A6F76"/>
    <w:rsid w:val="007A7498"/>
    <w:rsid w:val="007A764F"/>
    <w:rsid w:val="007A7F76"/>
    <w:rsid w:val="007B005F"/>
    <w:rsid w:val="007B04A6"/>
    <w:rsid w:val="007B05AB"/>
    <w:rsid w:val="007B0ECB"/>
    <w:rsid w:val="007B0FC6"/>
    <w:rsid w:val="007B1A78"/>
    <w:rsid w:val="007B2231"/>
    <w:rsid w:val="007B256C"/>
    <w:rsid w:val="007B25E1"/>
    <w:rsid w:val="007B2D7B"/>
    <w:rsid w:val="007B3556"/>
    <w:rsid w:val="007B3C61"/>
    <w:rsid w:val="007B4208"/>
    <w:rsid w:val="007B4A47"/>
    <w:rsid w:val="007B550E"/>
    <w:rsid w:val="007B5960"/>
    <w:rsid w:val="007B5E7C"/>
    <w:rsid w:val="007B5F1C"/>
    <w:rsid w:val="007B61E3"/>
    <w:rsid w:val="007B77C0"/>
    <w:rsid w:val="007B7B67"/>
    <w:rsid w:val="007B7EF3"/>
    <w:rsid w:val="007C014B"/>
    <w:rsid w:val="007C035C"/>
    <w:rsid w:val="007C063D"/>
    <w:rsid w:val="007C0ABA"/>
    <w:rsid w:val="007C15F6"/>
    <w:rsid w:val="007C1F95"/>
    <w:rsid w:val="007C2347"/>
    <w:rsid w:val="007C29B3"/>
    <w:rsid w:val="007C2E69"/>
    <w:rsid w:val="007C34D0"/>
    <w:rsid w:val="007C44F4"/>
    <w:rsid w:val="007C478F"/>
    <w:rsid w:val="007C4D10"/>
    <w:rsid w:val="007C56E6"/>
    <w:rsid w:val="007C5B54"/>
    <w:rsid w:val="007C5C07"/>
    <w:rsid w:val="007C7CCE"/>
    <w:rsid w:val="007C7D92"/>
    <w:rsid w:val="007D06A1"/>
    <w:rsid w:val="007D099A"/>
    <w:rsid w:val="007D0F73"/>
    <w:rsid w:val="007D1EE3"/>
    <w:rsid w:val="007D22D3"/>
    <w:rsid w:val="007D2490"/>
    <w:rsid w:val="007D2776"/>
    <w:rsid w:val="007D395E"/>
    <w:rsid w:val="007D4134"/>
    <w:rsid w:val="007D49D8"/>
    <w:rsid w:val="007D4DD6"/>
    <w:rsid w:val="007D5117"/>
    <w:rsid w:val="007D602F"/>
    <w:rsid w:val="007D60CD"/>
    <w:rsid w:val="007D626B"/>
    <w:rsid w:val="007D633D"/>
    <w:rsid w:val="007D666C"/>
    <w:rsid w:val="007D6969"/>
    <w:rsid w:val="007D7038"/>
    <w:rsid w:val="007D793D"/>
    <w:rsid w:val="007D7CE9"/>
    <w:rsid w:val="007E03C1"/>
    <w:rsid w:val="007E0B2F"/>
    <w:rsid w:val="007E127D"/>
    <w:rsid w:val="007E1286"/>
    <w:rsid w:val="007E1D04"/>
    <w:rsid w:val="007E2A30"/>
    <w:rsid w:val="007E39C0"/>
    <w:rsid w:val="007E44E8"/>
    <w:rsid w:val="007E48DE"/>
    <w:rsid w:val="007E4941"/>
    <w:rsid w:val="007E4C30"/>
    <w:rsid w:val="007E55A8"/>
    <w:rsid w:val="007E58F0"/>
    <w:rsid w:val="007E5AC0"/>
    <w:rsid w:val="007E5B86"/>
    <w:rsid w:val="007E6067"/>
    <w:rsid w:val="007E61FC"/>
    <w:rsid w:val="007E79A8"/>
    <w:rsid w:val="007F07AB"/>
    <w:rsid w:val="007F0C14"/>
    <w:rsid w:val="007F1269"/>
    <w:rsid w:val="007F18FA"/>
    <w:rsid w:val="007F2137"/>
    <w:rsid w:val="007F23A6"/>
    <w:rsid w:val="007F308E"/>
    <w:rsid w:val="007F3830"/>
    <w:rsid w:val="007F391D"/>
    <w:rsid w:val="007F4552"/>
    <w:rsid w:val="007F4969"/>
    <w:rsid w:val="007F58AF"/>
    <w:rsid w:val="007F5C7E"/>
    <w:rsid w:val="007F6233"/>
    <w:rsid w:val="007F6E39"/>
    <w:rsid w:val="00800DCD"/>
    <w:rsid w:val="00801826"/>
    <w:rsid w:val="00801902"/>
    <w:rsid w:val="00801A10"/>
    <w:rsid w:val="00801CE0"/>
    <w:rsid w:val="00801EB3"/>
    <w:rsid w:val="008023DE"/>
    <w:rsid w:val="00802D2A"/>
    <w:rsid w:val="00803375"/>
    <w:rsid w:val="008047B5"/>
    <w:rsid w:val="008052E1"/>
    <w:rsid w:val="00805891"/>
    <w:rsid w:val="008058BE"/>
    <w:rsid w:val="00805A0F"/>
    <w:rsid w:val="008067BE"/>
    <w:rsid w:val="00806ED9"/>
    <w:rsid w:val="00807829"/>
    <w:rsid w:val="008103E3"/>
    <w:rsid w:val="00811825"/>
    <w:rsid w:val="00811969"/>
    <w:rsid w:val="00812897"/>
    <w:rsid w:val="00812B6B"/>
    <w:rsid w:val="00813283"/>
    <w:rsid w:val="00813D67"/>
    <w:rsid w:val="00813E63"/>
    <w:rsid w:val="00813F45"/>
    <w:rsid w:val="00814AF9"/>
    <w:rsid w:val="00814ED8"/>
    <w:rsid w:val="00815212"/>
    <w:rsid w:val="00815459"/>
    <w:rsid w:val="00815A9A"/>
    <w:rsid w:val="00815B8D"/>
    <w:rsid w:val="00816C1E"/>
    <w:rsid w:val="00817418"/>
    <w:rsid w:val="008178EF"/>
    <w:rsid w:val="00817C92"/>
    <w:rsid w:val="008200BA"/>
    <w:rsid w:val="00820D9A"/>
    <w:rsid w:val="00821333"/>
    <w:rsid w:val="0082147C"/>
    <w:rsid w:val="00821F06"/>
    <w:rsid w:val="00821FE4"/>
    <w:rsid w:val="008220DB"/>
    <w:rsid w:val="00822D34"/>
    <w:rsid w:val="0082350B"/>
    <w:rsid w:val="0082358A"/>
    <w:rsid w:val="00823952"/>
    <w:rsid w:val="00823E65"/>
    <w:rsid w:val="00824342"/>
    <w:rsid w:val="00824468"/>
    <w:rsid w:val="00824470"/>
    <w:rsid w:val="00826E13"/>
    <w:rsid w:val="00826F7E"/>
    <w:rsid w:val="00827267"/>
    <w:rsid w:val="008272F5"/>
    <w:rsid w:val="008275E4"/>
    <w:rsid w:val="00827672"/>
    <w:rsid w:val="008278B2"/>
    <w:rsid w:val="00830803"/>
    <w:rsid w:val="00830A33"/>
    <w:rsid w:val="00831659"/>
    <w:rsid w:val="008319CD"/>
    <w:rsid w:val="00832388"/>
    <w:rsid w:val="008325A2"/>
    <w:rsid w:val="008325D8"/>
    <w:rsid w:val="0083294D"/>
    <w:rsid w:val="00833D8B"/>
    <w:rsid w:val="00833EDB"/>
    <w:rsid w:val="008348AA"/>
    <w:rsid w:val="00834963"/>
    <w:rsid w:val="00834A95"/>
    <w:rsid w:val="00834B62"/>
    <w:rsid w:val="0083507B"/>
    <w:rsid w:val="00835140"/>
    <w:rsid w:val="00835B46"/>
    <w:rsid w:val="00835CEA"/>
    <w:rsid w:val="00835DCF"/>
    <w:rsid w:val="0083630B"/>
    <w:rsid w:val="00836439"/>
    <w:rsid w:val="00836A72"/>
    <w:rsid w:val="00836D43"/>
    <w:rsid w:val="00836E7B"/>
    <w:rsid w:val="008379D8"/>
    <w:rsid w:val="00840D16"/>
    <w:rsid w:val="00840E7E"/>
    <w:rsid w:val="00841223"/>
    <w:rsid w:val="008416B8"/>
    <w:rsid w:val="008422D0"/>
    <w:rsid w:val="0084252B"/>
    <w:rsid w:val="00842975"/>
    <w:rsid w:val="00842A29"/>
    <w:rsid w:val="008431F0"/>
    <w:rsid w:val="008433B8"/>
    <w:rsid w:val="00843442"/>
    <w:rsid w:val="00843607"/>
    <w:rsid w:val="008437D3"/>
    <w:rsid w:val="008441EA"/>
    <w:rsid w:val="00844420"/>
    <w:rsid w:val="00844599"/>
    <w:rsid w:val="008457F8"/>
    <w:rsid w:val="00845B90"/>
    <w:rsid w:val="00846328"/>
    <w:rsid w:val="00846447"/>
    <w:rsid w:val="00846507"/>
    <w:rsid w:val="00846598"/>
    <w:rsid w:val="0084664E"/>
    <w:rsid w:val="00846C77"/>
    <w:rsid w:val="00846D04"/>
    <w:rsid w:val="00847647"/>
    <w:rsid w:val="008478B0"/>
    <w:rsid w:val="00850129"/>
    <w:rsid w:val="00850226"/>
    <w:rsid w:val="00850420"/>
    <w:rsid w:val="0085089A"/>
    <w:rsid w:val="00851ADA"/>
    <w:rsid w:val="00851E03"/>
    <w:rsid w:val="00852867"/>
    <w:rsid w:val="00852875"/>
    <w:rsid w:val="00852BBB"/>
    <w:rsid w:val="008535FF"/>
    <w:rsid w:val="008544DF"/>
    <w:rsid w:val="00854A2C"/>
    <w:rsid w:val="00854E4B"/>
    <w:rsid w:val="00855BCE"/>
    <w:rsid w:val="00855F33"/>
    <w:rsid w:val="008562D0"/>
    <w:rsid w:val="0085680A"/>
    <w:rsid w:val="0085715C"/>
    <w:rsid w:val="00857453"/>
    <w:rsid w:val="0085774E"/>
    <w:rsid w:val="00860652"/>
    <w:rsid w:val="00860679"/>
    <w:rsid w:val="00861D34"/>
    <w:rsid w:val="00861D3A"/>
    <w:rsid w:val="00861E28"/>
    <w:rsid w:val="00861E92"/>
    <w:rsid w:val="008625E5"/>
    <w:rsid w:val="00862728"/>
    <w:rsid w:val="00862AE3"/>
    <w:rsid w:val="00862D93"/>
    <w:rsid w:val="00862DCD"/>
    <w:rsid w:val="00863334"/>
    <w:rsid w:val="00864315"/>
    <w:rsid w:val="008645A9"/>
    <w:rsid w:val="008647D5"/>
    <w:rsid w:val="00864AF3"/>
    <w:rsid w:val="008650D9"/>
    <w:rsid w:val="008651A1"/>
    <w:rsid w:val="00865425"/>
    <w:rsid w:val="008658B2"/>
    <w:rsid w:val="00865B2C"/>
    <w:rsid w:val="00866286"/>
    <w:rsid w:val="00867130"/>
    <w:rsid w:val="00867EC4"/>
    <w:rsid w:val="00870BF3"/>
    <w:rsid w:val="00871219"/>
    <w:rsid w:val="008717B7"/>
    <w:rsid w:val="008717FB"/>
    <w:rsid w:val="00872420"/>
    <w:rsid w:val="008731AD"/>
    <w:rsid w:val="008733A2"/>
    <w:rsid w:val="00874319"/>
    <w:rsid w:val="008752A0"/>
    <w:rsid w:val="008761A5"/>
    <w:rsid w:val="00876C99"/>
    <w:rsid w:val="0087705B"/>
    <w:rsid w:val="00877E1A"/>
    <w:rsid w:val="008805D9"/>
    <w:rsid w:val="008807F3"/>
    <w:rsid w:val="0088081D"/>
    <w:rsid w:val="008808F1"/>
    <w:rsid w:val="00882222"/>
    <w:rsid w:val="008825F6"/>
    <w:rsid w:val="00882D3D"/>
    <w:rsid w:val="008838F1"/>
    <w:rsid w:val="00883C24"/>
    <w:rsid w:val="0088408D"/>
    <w:rsid w:val="00884A60"/>
    <w:rsid w:val="00884AE9"/>
    <w:rsid w:val="008852C0"/>
    <w:rsid w:val="00885965"/>
    <w:rsid w:val="00885A51"/>
    <w:rsid w:val="00885B2C"/>
    <w:rsid w:val="00885F17"/>
    <w:rsid w:val="00886E2F"/>
    <w:rsid w:val="008902E7"/>
    <w:rsid w:val="008909CE"/>
    <w:rsid w:val="00890FBA"/>
    <w:rsid w:val="008911DF"/>
    <w:rsid w:val="00891271"/>
    <w:rsid w:val="00891D3D"/>
    <w:rsid w:val="00891EA5"/>
    <w:rsid w:val="0089226F"/>
    <w:rsid w:val="00892585"/>
    <w:rsid w:val="00892B61"/>
    <w:rsid w:val="00892BB7"/>
    <w:rsid w:val="00892C9E"/>
    <w:rsid w:val="0089357A"/>
    <w:rsid w:val="0089361D"/>
    <w:rsid w:val="008936D9"/>
    <w:rsid w:val="00893852"/>
    <w:rsid w:val="008938A7"/>
    <w:rsid w:val="0089391D"/>
    <w:rsid w:val="00893EEA"/>
    <w:rsid w:val="00894D5C"/>
    <w:rsid w:val="00895041"/>
    <w:rsid w:val="00895364"/>
    <w:rsid w:val="008955AB"/>
    <w:rsid w:val="008961D4"/>
    <w:rsid w:val="00896B92"/>
    <w:rsid w:val="00896C2B"/>
    <w:rsid w:val="00897A8F"/>
    <w:rsid w:val="008A1923"/>
    <w:rsid w:val="008A23EC"/>
    <w:rsid w:val="008A2C6E"/>
    <w:rsid w:val="008A3B68"/>
    <w:rsid w:val="008A3DB6"/>
    <w:rsid w:val="008A48FD"/>
    <w:rsid w:val="008A49FD"/>
    <w:rsid w:val="008A4DD7"/>
    <w:rsid w:val="008A52B9"/>
    <w:rsid w:val="008A5C5F"/>
    <w:rsid w:val="008A6D9F"/>
    <w:rsid w:val="008A70E4"/>
    <w:rsid w:val="008A785B"/>
    <w:rsid w:val="008B0765"/>
    <w:rsid w:val="008B0A55"/>
    <w:rsid w:val="008B0C14"/>
    <w:rsid w:val="008B0D87"/>
    <w:rsid w:val="008B1036"/>
    <w:rsid w:val="008B169C"/>
    <w:rsid w:val="008B18F8"/>
    <w:rsid w:val="008B1A48"/>
    <w:rsid w:val="008B25BD"/>
    <w:rsid w:val="008B2613"/>
    <w:rsid w:val="008B2B34"/>
    <w:rsid w:val="008B3041"/>
    <w:rsid w:val="008B311C"/>
    <w:rsid w:val="008B34FC"/>
    <w:rsid w:val="008B3BA1"/>
    <w:rsid w:val="008B3D9C"/>
    <w:rsid w:val="008B3EB2"/>
    <w:rsid w:val="008B4273"/>
    <w:rsid w:val="008B4456"/>
    <w:rsid w:val="008B4556"/>
    <w:rsid w:val="008B45E4"/>
    <w:rsid w:val="008B49CA"/>
    <w:rsid w:val="008B4C3B"/>
    <w:rsid w:val="008B5229"/>
    <w:rsid w:val="008B5B5B"/>
    <w:rsid w:val="008B5CA8"/>
    <w:rsid w:val="008B64FD"/>
    <w:rsid w:val="008B66DC"/>
    <w:rsid w:val="008B68DE"/>
    <w:rsid w:val="008B77B7"/>
    <w:rsid w:val="008B7C25"/>
    <w:rsid w:val="008C05F4"/>
    <w:rsid w:val="008C0852"/>
    <w:rsid w:val="008C0F42"/>
    <w:rsid w:val="008C1A5C"/>
    <w:rsid w:val="008C2190"/>
    <w:rsid w:val="008C2744"/>
    <w:rsid w:val="008C2FEE"/>
    <w:rsid w:val="008C30E5"/>
    <w:rsid w:val="008C315B"/>
    <w:rsid w:val="008C32F2"/>
    <w:rsid w:val="008C4020"/>
    <w:rsid w:val="008C4249"/>
    <w:rsid w:val="008C449E"/>
    <w:rsid w:val="008C4F78"/>
    <w:rsid w:val="008C5189"/>
    <w:rsid w:val="008C554B"/>
    <w:rsid w:val="008C7420"/>
    <w:rsid w:val="008D01CB"/>
    <w:rsid w:val="008D0AEA"/>
    <w:rsid w:val="008D0FFB"/>
    <w:rsid w:val="008D1640"/>
    <w:rsid w:val="008D1CB8"/>
    <w:rsid w:val="008D31E6"/>
    <w:rsid w:val="008D3D8C"/>
    <w:rsid w:val="008D4460"/>
    <w:rsid w:val="008D5842"/>
    <w:rsid w:val="008D5B7F"/>
    <w:rsid w:val="008D6266"/>
    <w:rsid w:val="008D6BBA"/>
    <w:rsid w:val="008D6FD6"/>
    <w:rsid w:val="008D7563"/>
    <w:rsid w:val="008E10F8"/>
    <w:rsid w:val="008E206D"/>
    <w:rsid w:val="008E2088"/>
    <w:rsid w:val="008E2143"/>
    <w:rsid w:val="008E2326"/>
    <w:rsid w:val="008E2F50"/>
    <w:rsid w:val="008E34D3"/>
    <w:rsid w:val="008E34EE"/>
    <w:rsid w:val="008E409F"/>
    <w:rsid w:val="008E4128"/>
    <w:rsid w:val="008E51A2"/>
    <w:rsid w:val="008E54B8"/>
    <w:rsid w:val="008E5BED"/>
    <w:rsid w:val="008E5D05"/>
    <w:rsid w:val="008E5DE9"/>
    <w:rsid w:val="008E616D"/>
    <w:rsid w:val="008E6416"/>
    <w:rsid w:val="008E668A"/>
    <w:rsid w:val="008E75C5"/>
    <w:rsid w:val="008E775D"/>
    <w:rsid w:val="008F0AEB"/>
    <w:rsid w:val="008F1B1A"/>
    <w:rsid w:val="008F1E22"/>
    <w:rsid w:val="008F2431"/>
    <w:rsid w:val="008F264A"/>
    <w:rsid w:val="008F2732"/>
    <w:rsid w:val="008F27E3"/>
    <w:rsid w:val="008F2D7D"/>
    <w:rsid w:val="008F4295"/>
    <w:rsid w:val="008F55A5"/>
    <w:rsid w:val="008F5815"/>
    <w:rsid w:val="008F5BB9"/>
    <w:rsid w:val="008F6130"/>
    <w:rsid w:val="008F6EAD"/>
    <w:rsid w:val="008F7EE8"/>
    <w:rsid w:val="00900500"/>
    <w:rsid w:val="00900C55"/>
    <w:rsid w:val="00900D70"/>
    <w:rsid w:val="009010F9"/>
    <w:rsid w:val="00901972"/>
    <w:rsid w:val="00902A21"/>
    <w:rsid w:val="00902B57"/>
    <w:rsid w:val="0090332B"/>
    <w:rsid w:val="009036B2"/>
    <w:rsid w:val="009037C6"/>
    <w:rsid w:val="00903964"/>
    <w:rsid w:val="00903B12"/>
    <w:rsid w:val="00903CAE"/>
    <w:rsid w:val="009044FA"/>
    <w:rsid w:val="00904A6D"/>
    <w:rsid w:val="009051B2"/>
    <w:rsid w:val="009055FE"/>
    <w:rsid w:val="009056B9"/>
    <w:rsid w:val="0090598E"/>
    <w:rsid w:val="00906CDB"/>
    <w:rsid w:val="00906F11"/>
    <w:rsid w:val="00907F1A"/>
    <w:rsid w:val="00910020"/>
    <w:rsid w:val="00910284"/>
    <w:rsid w:val="009109E8"/>
    <w:rsid w:val="009112E0"/>
    <w:rsid w:val="0091138C"/>
    <w:rsid w:val="009118E1"/>
    <w:rsid w:val="009126F4"/>
    <w:rsid w:val="00912B3F"/>
    <w:rsid w:val="00912B52"/>
    <w:rsid w:val="00912C45"/>
    <w:rsid w:val="00913444"/>
    <w:rsid w:val="009142AB"/>
    <w:rsid w:val="00914525"/>
    <w:rsid w:val="00914527"/>
    <w:rsid w:val="00914739"/>
    <w:rsid w:val="00914933"/>
    <w:rsid w:val="00915348"/>
    <w:rsid w:val="00915BF2"/>
    <w:rsid w:val="00915C23"/>
    <w:rsid w:val="009161F6"/>
    <w:rsid w:val="009165C7"/>
    <w:rsid w:val="009166F8"/>
    <w:rsid w:val="009169E2"/>
    <w:rsid w:val="00916F40"/>
    <w:rsid w:val="009175DB"/>
    <w:rsid w:val="00917BF2"/>
    <w:rsid w:val="00917D62"/>
    <w:rsid w:val="00920638"/>
    <w:rsid w:val="009209F5"/>
    <w:rsid w:val="00920B5F"/>
    <w:rsid w:val="0092142E"/>
    <w:rsid w:val="009221B0"/>
    <w:rsid w:val="009222BC"/>
    <w:rsid w:val="00924589"/>
    <w:rsid w:val="009248FD"/>
    <w:rsid w:val="00924A1E"/>
    <w:rsid w:val="00924BE6"/>
    <w:rsid w:val="00924E6C"/>
    <w:rsid w:val="00925C50"/>
    <w:rsid w:val="009303D1"/>
    <w:rsid w:val="009304C7"/>
    <w:rsid w:val="00930534"/>
    <w:rsid w:val="00930F2D"/>
    <w:rsid w:val="009312D7"/>
    <w:rsid w:val="0093234A"/>
    <w:rsid w:val="0093280A"/>
    <w:rsid w:val="00933498"/>
    <w:rsid w:val="00933F7B"/>
    <w:rsid w:val="00934AB0"/>
    <w:rsid w:val="00935089"/>
    <w:rsid w:val="00935266"/>
    <w:rsid w:val="009354AF"/>
    <w:rsid w:val="00935DAB"/>
    <w:rsid w:val="009363BE"/>
    <w:rsid w:val="00937299"/>
    <w:rsid w:val="009372F7"/>
    <w:rsid w:val="00937841"/>
    <w:rsid w:val="009379E0"/>
    <w:rsid w:val="00940671"/>
    <w:rsid w:val="00940817"/>
    <w:rsid w:val="009408DA"/>
    <w:rsid w:val="00940977"/>
    <w:rsid w:val="00940A1C"/>
    <w:rsid w:val="00940F53"/>
    <w:rsid w:val="009411C6"/>
    <w:rsid w:val="00941653"/>
    <w:rsid w:val="00941727"/>
    <w:rsid w:val="00941B00"/>
    <w:rsid w:val="00941B97"/>
    <w:rsid w:val="00941CCF"/>
    <w:rsid w:val="00941DD3"/>
    <w:rsid w:val="00942040"/>
    <w:rsid w:val="009422C2"/>
    <w:rsid w:val="0094307A"/>
    <w:rsid w:val="00943108"/>
    <w:rsid w:val="0094313F"/>
    <w:rsid w:val="009453EC"/>
    <w:rsid w:val="00945579"/>
    <w:rsid w:val="00945ECB"/>
    <w:rsid w:val="0094696E"/>
    <w:rsid w:val="00946D78"/>
    <w:rsid w:val="00946F1E"/>
    <w:rsid w:val="00947741"/>
    <w:rsid w:val="00947B02"/>
    <w:rsid w:val="00950111"/>
    <w:rsid w:val="0095016F"/>
    <w:rsid w:val="0095030C"/>
    <w:rsid w:val="00950640"/>
    <w:rsid w:val="0095115D"/>
    <w:rsid w:val="009512BA"/>
    <w:rsid w:val="009512CF"/>
    <w:rsid w:val="009521D5"/>
    <w:rsid w:val="009524E9"/>
    <w:rsid w:val="009525B6"/>
    <w:rsid w:val="009537F2"/>
    <w:rsid w:val="00953878"/>
    <w:rsid w:val="00953C1D"/>
    <w:rsid w:val="00953F46"/>
    <w:rsid w:val="0095539B"/>
    <w:rsid w:val="009553EA"/>
    <w:rsid w:val="00957539"/>
    <w:rsid w:val="00957C73"/>
    <w:rsid w:val="00960002"/>
    <w:rsid w:val="00960083"/>
    <w:rsid w:val="00960B43"/>
    <w:rsid w:val="00961A3C"/>
    <w:rsid w:val="00961E10"/>
    <w:rsid w:val="00962493"/>
    <w:rsid w:val="00962AEE"/>
    <w:rsid w:val="00962D80"/>
    <w:rsid w:val="00963C49"/>
    <w:rsid w:val="009641D2"/>
    <w:rsid w:val="009642D6"/>
    <w:rsid w:val="00964796"/>
    <w:rsid w:val="00964C5D"/>
    <w:rsid w:val="00964D06"/>
    <w:rsid w:val="0096519C"/>
    <w:rsid w:val="009658C3"/>
    <w:rsid w:val="00965B77"/>
    <w:rsid w:val="009665A7"/>
    <w:rsid w:val="00966AD6"/>
    <w:rsid w:val="0096717F"/>
    <w:rsid w:val="009673C0"/>
    <w:rsid w:val="009673CD"/>
    <w:rsid w:val="00970146"/>
    <w:rsid w:val="0097047E"/>
    <w:rsid w:val="00970E2F"/>
    <w:rsid w:val="00970FD1"/>
    <w:rsid w:val="00971E5A"/>
    <w:rsid w:val="00971E90"/>
    <w:rsid w:val="0097216B"/>
    <w:rsid w:val="00972BD5"/>
    <w:rsid w:val="009736BA"/>
    <w:rsid w:val="0097380E"/>
    <w:rsid w:val="0097391A"/>
    <w:rsid w:val="0097433C"/>
    <w:rsid w:val="009757A8"/>
    <w:rsid w:val="00976CC1"/>
    <w:rsid w:val="009774D9"/>
    <w:rsid w:val="00977B47"/>
    <w:rsid w:val="00980344"/>
    <w:rsid w:val="009809EA"/>
    <w:rsid w:val="00980A9A"/>
    <w:rsid w:val="00980C44"/>
    <w:rsid w:val="009811D1"/>
    <w:rsid w:val="009814C1"/>
    <w:rsid w:val="00981CE7"/>
    <w:rsid w:val="0098248C"/>
    <w:rsid w:val="009826EA"/>
    <w:rsid w:val="00982F52"/>
    <w:rsid w:val="00983309"/>
    <w:rsid w:val="00983EE3"/>
    <w:rsid w:val="009841B6"/>
    <w:rsid w:val="009846F8"/>
    <w:rsid w:val="009849BA"/>
    <w:rsid w:val="0098532A"/>
    <w:rsid w:val="00985776"/>
    <w:rsid w:val="00985864"/>
    <w:rsid w:val="00985A8B"/>
    <w:rsid w:val="00986143"/>
    <w:rsid w:val="00986533"/>
    <w:rsid w:val="009866E9"/>
    <w:rsid w:val="00986A3D"/>
    <w:rsid w:val="00986D3E"/>
    <w:rsid w:val="00987028"/>
    <w:rsid w:val="00987227"/>
    <w:rsid w:val="00987D29"/>
    <w:rsid w:val="00991C4B"/>
    <w:rsid w:val="00992166"/>
    <w:rsid w:val="00992980"/>
    <w:rsid w:val="00992B11"/>
    <w:rsid w:val="00992F68"/>
    <w:rsid w:val="00993BCA"/>
    <w:rsid w:val="00994197"/>
    <w:rsid w:val="00994CD3"/>
    <w:rsid w:val="00994D4C"/>
    <w:rsid w:val="00994FCB"/>
    <w:rsid w:val="00995950"/>
    <w:rsid w:val="00995D12"/>
    <w:rsid w:val="00995E7F"/>
    <w:rsid w:val="009964C7"/>
    <w:rsid w:val="009965EB"/>
    <w:rsid w:val="00996692"/>
    <w:rsid w:val="00996C85"/>
    <w:rsid w:val="0099734E"/>
    <w:rsid w:val="0099798B"/>
    <w:rsid w:val="009A07CB"/>
    <w:rsid w:val="009A1779"/>
    <w:rsid w:val="009A1F0D"/>
    <w:rsid w:val="009A2507"/>
    <w:rsid w:val="009A2837"/>
    <w:rsid w:val="009A2DE3"/>
    <w:rsid w:val="009A2FB6"/>
    <w:rsid w:val="009A334B"/>
    <w:rsid w:val="009A3C23"/>
    <w:rsid w:val="009A3DC1"/>
    <w:rsid w:val="009A5552"/>
    <w:rsid w:val="009A5B4F"/>
    <w:rsid w:val="009A6BB5"/>
    <w:rsid w:val="009A6C1B"/>
    <w:rsid w:val="009A6CB1"/>
    <w:rsid w:val="009A7524"/>
    <w:rsid w:val="009A7A16"/>
    <w:rsid w:val="009A7A42"/>
    <w:rsid w:val="009B0628"/>
    <w:rsid w:val="009B155D"/>
    <w:rsid w:val="009B15CC"/>
    <w:rsid w:val="009B26F8"/>
    <w:rsid w:val="009B2D61"/>
    <w:rsid w:val="009B2DCC"/>
    <w:rsid w:val="009B3B60"/>
    <w:rsid w:val="009B3BDF"/>
    <w:rsid w:val="009B47A9"/>
    <w:rsid w:val="009B4C0F"/>
    <w:rsid w:val="009B4FC2"/>
    <w:rsid w:val="009B6A2F"/>
    <w:rsid w:val="009B6B6A"/>
    <w:rsid w:val="009B7391"/>
    <w:rsid w:val="009B7423"/>
    <w:rsid w:val="009B74DF"/>
    <w:rsid w:val="009C076B"/>
    <w:rsid w:val="009C0FBE"/>
    <w:rsid w:val="009C0FE6"/>
    <w:rsid w:val="009C2384"/>
    <w:rsid w:val="009C2695"/>
    <w:rsid w:val="009C2759"/>
    <w:rsid w:val="009C28D1"/>
    <w:rsid w:val="009C2F36"/>
    <w:rsid w:val="009C4573"/>
    <w:rsid w:val="009C4E59"/>
    <w:rsid w:val="009C65D6"/>
    <w:rsid w:val="009C7726"/>
    <w:rsid w:val="009C7D47"/>
    <w:rsid w:val="009C7E94"/>
    <w:rsid w:val="009D15FE"/>
    <w:rsid w:val="009D1E71"/>
    <w:rsid w:val="009D2007"/>
    <w:rsid w:val="009D2B41"/>
    <w:rsid w:val="009D2C68"/>
    <w:rsid w:val="009D30B6"/>
    <w:rsid w:val="009D36A5"/>
    <w:rsid w:val="009D4904"/>
    <w:rsid w:val="009D49FA"/>
    <w:rsid w:val="009D4CED"/>
    <w:rsid w:val="009D4D87"/>
    <w:rsid w:val="009D624C"/>
    <w:rsid w:val="009D68BD"/>
    <w:rsid w:val="009D69A0"/>
    <w:rsid w:val="009D716D"/>
    <w:rsid w:val="009D7773"/>
    <w:rsid w:val="009D796D"/>
    <w:rsid w:val="009D7D11"/>
    <w:rsid w:val="009E0591"/>
    <w:rsid w:val="009E13B4"/>
    <w:rsid w:val="009E1A92"/>
    <w:rsid w:val="009E2338"/>
    <w:rsid w:val="009E2836"/>
    <w:rsid w:val="009E32FD"/>
    <w:rsid w:val="009E46FB"/>
    <w:rsid w:val="009E58E8"/>
    <w:rsid w:val="009E5A63"/>
    <w:rsid w:val="009E5DD3"/>
    <w:rsid w:val="009E61A5"/>
    <w:rsid w:val="009E6593"/>
    <w:rsid w:val="009E68F1"/>
    <w:rsid w:val="009E6CD9"/>
    <w:rsid w:val="009E6FFF"/>
    <w:rsid w:val="009E7931"/>
    <w:rsid w:val="009F0D0A"/>
    <w:rsid w:val="009F1E7C"/>
    <w:rsid w:val="009F1EF4"/>
    <w:rsid w:val="009F1F39"/>
    <w:rsid w:val="009F28BE"/>
    <w:rsid w:val="009F29B0"/>
    <w:rsid w:val="009F2BEE"/>
    <w:rsid w:val="009F38E4"/>
    <w:rsid w:val="009F3B50"/>
    <w:rsid w:val="009F44E9"/>
    <w:rsid w:val="009F527B"/>
    <w:rsid w:val="009F5F15"/>
    <w:rsid w:val="009F673E"/>
    <w:rsid w:val="009F69BB"/>
    <w:rsid w:val="009F6FE8"/>
    <w:rsid w:val="009F7CBD"/>
    <w:rsid w:val="009F7D2A"/>
    <w:rsid w:val="00A00946"/>
    <w:rsid w:val="00A019AC"/>
    <w:rsid w:val="00A01F47"/>
    <w:rsid w:val="00A02CD8"/>
    <w:rsid w:val="00A031DC"/>
    <w:rsid w:val="00A0366F"/>
    <w:rsid w:val="00A03C0F"/>
    <w:rsid w:val="00A03D00"/>
    <w:rsid w:val="00A03FB6"/>
    <w:rsid w:val="00A041EA"/>
    <w:rsid w:val="00A04F8E"/>
    <w:rsid w:val="00A05A8D"/>
    <w:rsid w:val="00A05BB3"/>
    <w:rsid w:val="00A05FE3"/>
    <w:rsid w:val="00A06856"/>
    <w:rsid w:val="00A06A03"/>
    <w:rsid w:val="00A06EED"/>
    <w:rsid w:val="00A0781E"/>
    <w:rsid w:val="00A100C3"/>
    <w:rsid w:val="00A10EBF"/>
    <w:rsid w:val="00A10F97"/>
    <w:rsid w:val="00A10FE9"/>
    <w:rsid w:val="00A11160"/>
    <w:rsid w:val="00A11EF9"/>
    <w:rsid w:val="00A12A3D"/>
    <w:rsid w:val="00A12DE7"/>
    <w:rsid w:val="00A12E74"/>
    <w:rsid w:val="00A13780"/>
    <w:rsid w:val="00A13B39"/>
    <w:rsid w:val="00A147AB"/>
    <w:rsid w:val="00A14D30"/>
    <w:rsid w:val="00A150B6"/>
    <w:rsid w:val="00A15C2C"/>
    <w:rsid w:val="00A15EC2"/>
    <w:rsid w:val="00A16623"/>
    <w:rsid w:val="00A16B8F"/>
    <w:rsid w:val="00A16C60"/>
    <w:rsid w:val="00A17541"/>
    <w:rsid w:val="00A1770B"/>
    <w:rsid w:val="00A1776E"/>
    <w:rsid w:val="00A17EDE"/>
    <w:rsid w:val="00A17F36"/>
    <w:rsid w:val="00A20474"/>
    <w:rsid w:val="00A20725"/>
    <w:rsid w:val="00A20A74"/>
    <w:rsid w:val="00A21D58"/>
    <w:rsid w:val="00A22C0B"/>
    <w:rsid w:val="00A2363F"/>
    <w:rsid w:val="00A236D8"/>
    <w:rsid w:val="00A23A33"/>
    <w:rsid w:val="00A23FCC"/>
    <w:rsid w:val="00A2401E"/>
    <w:rsid w:val="00A247EC"/>
    <w:rsid w:val="00A24C09"/>
    <w:rsid w:val="00A24E67"/>
    <w:rsid w:val="00A25097"/>
    <w:rsid w:val="00A25245"/>
    <w:rsid w:val="00A25394"/>
    <w:rsid w:val="00A25419"/>
    <w:rsid w:val="00A256C8"/>
    <w:rsid w:val="00A26398"/>
    <w:rsid w:val="00A26F88"/>
    <w:rsid w:val="00A30300"/>
    <w:rsid w:val="00A30751"/>
    <w:rsid w:val="00A32602"/>
    <w:rsid w:val="00A3261C"/>
    <w:rsid w:val="00A32F20"/>
    <w:rsid w:val="00A32F56"/>
    <w:rsid w:val="00A33259"/>
    <w:rsid w:val="00A334BC"/>
    <w:rsid w:val="00A33BFD"/>
    <w:rsid w:val="00A33EFA"/>
    <w:rsid w:val="00A3435B"/>
    <w:rsid w:val="00A34511"/>
    <w:rsid w:val="00A3451E"/>
    <w:rsid w:val="00A35720"/>
    <w:rsid w:val="00A3631B"/>
    <w:rsid w:val="00A37879"/>
    <w:rsid w:val="00A40665"/>
    <w:rsid w:val="00A4070F"/>
    <w:rsid w:val="00A40D22"/>
    <w:rsid w:val="00A40FB8"/>
    <w:rsid w:val="00A4141E"/>
    <w:rsid w:val="00A414EC"/>
    <w:rsid w:val="00A41740"/>
    <w:rsid w:val="00A41797"/>
    <w:rsid w:val="00A4226B"/>
    <w:rsid w:val="00A4236A"/>
    <w:rsid w:val="00A42808"/>
    <w:rsid w:val="00A43114"/>
    <w:rsid w:val="00A43291"/>
    <w:rsid w:val="00A43C6D"/>
    <w:rsid w:val="00A44BC3"/>
    <w:rsid w:val="00A44C27"/>
    <w:rsid w:val="00A45348"/>
    <w:rsid w:val="00A45DC8"/>
    <w:rsid w:val="00A46062"/>
    <w:rsid w:val="00A46B7C"/>
    <w:rsid w:val="00A46BD2"/>
    <w:rsid w:val="00A46F0E"/>
    <w:rsid w:val="00A472CB"/>
    <w:rsid w:val="00A47406"/>
    <w:rsid w:val="00A47A38"/>
    <w:rsid w:val="00A47B35"/>
    <w:rsid w:val="00A5009A"/>
    <w:rsid w:val="00A50F0A"/>
    <w:rsid w:val="00A50F48"/>
    <w:rsid w:val="00A5160C"/>
    <w:rsid w:val="00A51A0C"/>
    <w:rsid w:val="00A52BB0"/>
    <w:rsid w:val="00A53028"/>
    <w:rsid w:val="00A5316B"/>
    <w:rsid w:val="00A5326E"/>
    <w:rsid w:val="00A539D3"/>
    <w:rsid w:val="00A53F52"/>
    <w:rsid w:val="00A53F65"/>
    <w:rsid w:val="00A54008"/>
    <w:rsid w:val="00A5414F"/>
    <w:rsid w:val="00A55FA1"/>
    <w:rsid w:val="00A56073"/>
    <w:rsid w:val="00A56252"/>
    <w:rsid w:val="00A57340"/>
    <w:rsid w:val="00A573EA"/>
    <w:rsid w:val="00A6056C"/>
    <w:rsid w:val="00A6067B"/>
    <w:rsid w:val="00A60701"/>
    <w:rsid w:val="00A609D4"/>
    <w:rsid w:val="00A60A3D"/>
    <w:rsid w:val="00A6166C"/>
    <w:rsid w:val="00A62140"/>
    <w:rsid w:val="00A62A70"/>
    <w:rsid w:val="00A62D74"/>
    <w:rsid w:val="00A63390"/>
    <w:rsid w:val="00A63767"/>
    <w:rsid w:val="00A637AA"/>
    <w:rsid w:val="00A640E2"/>
    <w:rsid w:val="00A64BF6"/>
    <w:rsid w:val="00A662E2"/>
    <w:rsid w:val="00A66C5F"/>
    <w:rsid w:val="00A67FDA"/>
    <w:rsid w:val="00A700CE"/>
    <w:rsid w:val="00A7069D"/>
    <w:rsid w:val="00A707FE"/>
    <w:rsid w:val="00A71808"/>
    <w:rsid w:val="00A71960"/>
    <w:rsid w:val="00A719C7"/>
    <w:rsid w:val="00A719CD"/>
    <w:rsid w:val="00A71FCC"/>
    <w:rsid w:val="00A724A1"/>
    <w:rsid w:val="00A7266F"/>
    <w:rsid w:val="00A72B49"/>
    <w:rsid w:val="00A72CAB"/>
    <w:rsid w:val="00A73D89"/>
    <w:rsid w:val="00A74150"/>
    <w:rsid w:val="00A74C4C"/>
    <w:rsid w:val="00A74E32"/>
    <w:rsid w:val="00A755AB"/>
    <w:rsid w:val="00A75C4B"/>
    <w:rsid w:val="00A76AE2"/>
    <w:rsid w:val="00A7789A"/>
    <w:rsid w:val="00A77C0D"/>
    <w:rsid w:val="00A77C31"/>
    <w:rsid w:val="00A8035D"/>
    <w:rsid w:val="00A808A4"/>
    <w:rsid w:val="00A80CC9"/>
    <w:rsid w:val="00A80F81"/>
    <w:rsid w:val="00A816C0"/>
    <w:rsid w:val="00A817BC"/>
    <w:rsid w:val="00A81B96"/>
    <w:rsid w:val="00A82274"/>
    <w:rsid w:val="00A82578"/>
    <w:rsid w:val="00A8351C"/>
    <w:rsid w:val="00A83BB7"/>
    <w:rsid w:val="00A850F1"/>
    <w:rsid w:val="00A85194"/>
    <w:rsid w:val="00A85D64"/>
    <w:rsid w:val="00A86502"/>
    <w:rsid w:val="00A868DC"/>
    <w:rsid w:val="00A86A9B"/>
    <w:rsid w:val="00A87617"/>
    <w:rsid w:val="00A87B60"/>
    <w:rsid w:val="00A87F5F"/>
    <w:rsid w:val="00A90FB4"/>
    <w:rsid w:val="00A91090"/>
    <w:rsid w:val="00A917F2"/>
    <w:rsid w:val="00A91C6B"/>
    <w:rsid w:val="00A91D85"/>
    <w:rsid w:val="00A9247D"/>
    <w:rsid w:val="00A9308B"/>
    <w:rsid w:val="00A937A6"/>
    <w:rsid w:val="00A9392B"/>
    <w:rsid w:val="00A93A35"/>
    <w:rsid w:val="00A93D72"/>
    <w:rsid w:val="00A93DB9"/>
    <w:rsid w:val="00A9453D"/>
    <w:rsid w:val="00A9492D"/>
    <w:rsid w:val="00A94965"/>
    <w:rsid w:val="00A949A0"/>
    <w:rsid w:val="00A94E6E"/>
    <w:rsid w:val="00A95333"/>
    <w:rsid w:val="00A9559E"/>
    <w:rsid w:val="00A95E0B"/>
    <w:rsid w:val="00A95E53"/>
    <w:rsid w:val="00A9645E"/>
    <w:rsid w:val="00A96AD3"/>
    <w:rsid w:val="00A96B1C"/>
    <w:rsid w:val="00A96F7E"/>
    <w:rsid w:val="00A9731C"/>
    <w:rsid w:val="00A977AC"/>
    <w:rsid w:val="00AA0620"/>
    <w:rsid w:val="00AA0AFD"/>
    <w:rsid w:val="00AA0CE7"/>
    <w:rsid w:val="00AA0FD4"/>
    <w:rsid w:val="00AA1862"/>
    <w:rsid w:val="00AA1DEA"/>
    <w:rsid w:val="00AA322D"/>
    <w:rsid w:val="00AA3D51"/>
    <w:rsid w:val="00AA414E"/>
    <w:rsid w:val="00AA41C8"/>
    <w:rsid w:val="00AA4B7D"/>
    <w:rsid w:val="00AA4DCE"/>
    <w:rsid w:val="00AA5022"/>
    <w:rsid w:val="00AA5774"/>
    <w:rsid w:val="00AA5D62"/>
    <w:rsid w:val="00AA60A6"/>
    <w:rsid w:val="00AA6449"/>
    <w:rsid w:val="00AA6B17"/>
    <w:rsid w:val="00AA7197"/>
    <w:rsid w:val="00AA71BB"/>
    <w:rsid w:val="00AB06D7"/>
    <w:rsid w:val="00AB088B"/>
    <w:rsid w:val="00AB0ACF"/>
    <w:rsid w:val="00AB12A0"/>
    <w:rsid w:val="00AB13AC"/>
    <w:rsid w:val="00AB17F3"/>
    <w:rsid w:val="00AB1F1D"/>
    <w:rsid w:val="00AB21FC"/>
    <w:rsid w:val="00AB2A06"/>
    <w:rsid w:val="00AB2A11"/>
    <w:rsid w:val="00AB2E32"/>
    <w:rsid w:val="00AB2FEA"/>
    <w:rsid w:val="00AB4007"/>
    <w:rsid w:val="00AB42D7"/>
    <w:rsid w:val="00AB4C16"/>
    <w:rsid w:val="00AB5199"/>
    <w:rsid w:val="00AB51F1"/>
    <w:rsid w:val="00AB52B0"/>
    <w:rsid w:val="00AB5767"/>
    <w:rsid w:val="00AB7000"/>
    <w:rsid w:val="00AB702E"/>
    <w:rsid w:val="00AB73BB"/>
    <w:rsid w:val="00AB77E9"/>
    <w:rsid w:val="00AB7B80"/>
    <w:rsid w:val="00AC05CD"/>
    <w:rsid w:val="00AC0BCF"/>
    <w:rsid w:val="00AC0E7A"/>
    <w:rsid w:val="00AC1574"/>
    <w:rsid w:val="00AC1964"/>
    <w:rsid w:val="00AC1FCA"/>
    <w:rsid w:val="00AC2093"/>
    <w:rsid w:val="00AC3AC6"/>
    <w:rsid w:val="00AC3B0E"/>
    <w:rsid w:val="00AC3B28"/>
    <w:rsid w:val="00AC3C44"/>
    <w:rsid w:val="00AC3E77"/>
    <w:rsid w:val="00AC4EED"/>
    <w:rsid w:val="00AC5BF0"/>
    <w:rsid w:val="00AC6038"/>
    <w:rsid w:val="00AC60C0"/>
    <w:rsid w:val="00AC60FB"/>
    <w:rsid w:val="00AC65B4"/>
    <w:rsid w:val="00AC676E"/>
    <w:rsid w:val="00AC6E6E"/>
    <w:rsid w:val="00AC6F8B"/>
    <w:rsid w:val="00AC7650"/>
    <w:rsid w:val="00AC78AF"/>
    <w:rsid w:val="00AC7D39"/>
    <w:rsid w:val="00AD0B73"/>
    <w:rsid w:val="00AD0BE9"/>
    <w:rsid w:val="00AD0C38"/>
    <w:rsid w:val="00AD0D52"/>
    <w:rsid w:val="00AD1FFD"/>
    <w:rsid w:val="00AD236A"/>
    <w:rsid w:val="00AD2553"/>
    <w:rsid w:val="00AD2D3B"/>
    <w:rsid w:val="00AD351E"/>
    <w:rsid w:val="00AD35E1"/>
    <w:rsid w:val="00AD3DE6"/>
    <w:rsid w:val="00AD4BD3"/>
    <w:rsid w:val="00AD598B"/>
    <w:rsid w:val="00AD5DDB"/>
    <w:rsid w:val="00AD5EE6"/>
    <w:rsid w:val="00AD6D65"/>
    <w:rsid w:val="00AE0A38"/>
    <w:rsid w:val="00AE19C9"/>
    <w:rsid w:val="00AE1EB5"/>
    <w:rsid w:val="00AE225E"/>
    <w:rsid w:val="00AE2570"/>
    <w:rsid w:val="00AE264A"/>
    <w:rsid w:val="00AE394E"/>
    <w:rsid w:val="00AE4AEF"/>
    <w:rsid w:val="00AE4C6A"/>
    <w:rsid w:val="00AE4F06"/>
    <w:rsid w:val="00AE5BAA"/>
    <w:rsid w:val="00AE5CAC"/>
    <w:rsid w:val="00AE782B"/>
    <w:rsid w:val="00AE7D7B"/>
    <w:rsid w:val="00AF081D"/>
    <w:rsid w:val="00AF0AFE"/>
    <w:rsid w:val="00AF0E68"/>
    <w:rsid w:val="00AF128A"/>
    <w:rsid w:val="00AF15B6"/>
    <w:rsid w:val="00AF22D4"/>
    <w:rsid w:val="00AF267C"/>
    <w:rsid w:val="00AF2795"/>
    <w:rsid w:val="00AF288F"/>
    <w:rsid w:val="00AF29AC"/>
    <w:rsid w:val="00AF2F0D"/>
    <w:rsid w:val="00AF3990"/>
    <w:rsid w:val="00AF4E20"/>
    <w:rsid w:val="00AF506C"/>
    <w:rsid w:val="00AF50EC"/>
    <w:rsid w:val="00AF53E7"/>
    <w:rsid w:val="00AF5BFA"/>
    <w:rsid w:val="00AF5DA5"/>
    <w:rsid w:val="00AF5F60"/>
    <w:rsid w:val="00AF62B2"/>
    <w:rsid w:val="00AF62B5"/>
    <w:rsid w:val="00AF63D7"/>
    <w:rsid w:val="00AF658C"/>
    <w:rsid w:val="00AF7548"/>
    <w:rsid w:val="00AF78BC"/>
    <w:rsid w:val="00AF7BFE"/>
    <w:rsid w:val="00AF7E30"/>
    <w:rsid w:val="00B00339"/>
    <w:rsid w:val="00B00438"/>
    <w:rsid w:val="00B005B3"/>
    <w:rsid w:val="00B014C4"/>
    <w:rsid w:val="00B017AD"/>
    <w:rsid w:val="00B01F53"/>
    <w:rsid w:val="00B01F5C"/>
    <w:rsid w:val="00B0207B"/>
    <w:rsid w:val="00B02BD2"/>
    <w:rsid w:val="00B0316E"/>
    <w:rsid w:val="00B0404F"/>
    <w:rsid w:val="00B04833"/>
    <w:rsid w:val="00B054D5"/>
    <w:rsid w:val="00B054FC"/>
    <w:rsid w:val="00B0596E"/>
    <w:rsid w:val="00B068BB"/>
    <w:rsid w:val="00B06FE9"/>
    <w:rsid w:val="00B078E8"/>
    <w:rsid w:val="00B07FE3"/>
    <w:rsid w:val="00B106E6"/>
    <w:rsid w:val="00B1141F"/>
    <w:rsid w:val="00B11524"/>
    <w:rsid w:val="00B11753"/>
    <w:rsid w:val="00B11947"/>
    <w:rsid w:val="00B11C52"/>
    <w:rsid w:val="00B11DD0"/>
    <w:rsid w:val="00B12163"/>
    <w:rsid w:val="00B12868"/>
    <w:rsid w:val="00B12985"/>
    <w:rsid w:val="00B12E1E"/>
    <w:rsid w:val="00B149D6"/>
    <w:rsid w:val="00B150A7"/>
    <w:rsid w:val="00B152EA"/>
    <w:rsid w:val="00B15A10"/>
    <w:rsid w:val="00B15A23"/>
    <w:rsid w:val="00B15B9C"/>
    <w:rsid w:val="00B15F97"/>
    <w:rsid w:val="00B1636A"/>
    <w:rsid w:val="00B1649A"/>
    <w:rsid w:val="00B1673C"/>
    <w:rsid w:val="00B17246"/>
    <w:rsid w:val="00B175CF"/>
    <w:rsid w:val="00B17909"/>
    <w:rsid w:val="00B17A18"/>
    <w:rsid w:val="00B17C6C"/>
    <w:rsid w:val="00B20077"/>
    <w:rsid w:val="00B2029E"/>
    <w:rsid w:val="00B20DC9"/>
    <w:rsid w:val="00B215B4"/>
    <w:rsid w:val="00B21E65"/>
    <w:rsid w:val="00B21F12"/>
    <w:rsid w:val="00B22A29"/>
    <w:rsid w:val="00B22F6A"/>
    <w:rsid w:val="00B230F3"/>
    <w:rsid w:val="00B23602"/>
    <w:rsid w:val="00B238A0"/>
    <w:rsid w:val="00B23946"/>
    <w:rsid w:val="00B2468D"/>
    <w:rsid w:val="00B2616F"/>
    <w:rsid w:val="00B264AB"/>
    <w:rsid w:val="00B26757"/>
    <w:rsid w:val="00B27137"/>
    <w:rsid w:val="00B276F2"/>
    <w:rsid w:val="00B27DBC"/>
    <w:rsid w:val="00B27E4A"/>
    <w:rsid w:val="00B3013E"/>
    <w:rsid w:val="00B30243"/>
    <w:rsid w:val="00B30DA2"/>
    <w:rsid w:val="00B30E2A"/>
    <w:rsid w:val="00B31645"/>
    <w:rsid w:val="00B31A4F"/>
    <w:rsid w:val="00B31B88"/>
    <w:rsid w:val="00B33429"/>
    <w:rsid w:val="00B3393C"/>
    <w:rsid w:val="00B341D6"/>
    <w:rsid w:val="00B348E9"/>
    <w:rsid w:val="00B3531E"/>
    <w:rsid w:val="00B35601"/>
    <w:rsid w:val="00B3626A"/>
    <w:rsid w:val="00B3662D"/>
    <w:rsid w:val="00B36943"/>
    <w:rsid w:val="00B36D1D"/>
    <w:rsid w:val="00B37183"/>
    <w:rsid w:val="00B371CC"/>
    <w:rsid w:val="00B37BAC"/>
    <w:rsid w:val="00B37F3F"/>
    <w:rsid w:val="00B409B5"/>
    <w:rsid w:val="00B4124C"/>
    <w:rsid w:val="00B4147E"/>
    <w:rsid w:val="00B4175F"/>
    <w:rsid w:val="00B41F33"/>
    <w:rsid w:val="00B42A13"/>
    <w:rsid w:val="00B43962"/>
    <w:rsid w:val="00B43B19"/>
    <w:rsid w:val="00B44605"/>
    <w:rsid w:val="00B4500B"/>
    <w:rsid w:val="00B45232"/>
    <w:rsid w:val="00B45A76"/>
    <w:rsid w:val="00B45D0E"/>
    <w:rsid w:val="00B46840"/>
    <w:rsid w:val="00B47AC3"/>
    <w:rsid w:val="00B512CC"/>
    <w:rsid w:val="00B520E6"/>
    <w:rsid w:val="00B52661"/>
    <w:rsid w:val="00B52AD0"/>
    <w:rsid w:val="00B52C90"/>
    <w:rsid w:val="00B535BC"/>
    <w:rsid w:val="00B5397D"/>
    <w:rsid w:val="00B539FA"/>
    <w:rsid w:val="00B542F9"/>
    <w:rsid w:val="00B551B8"/>
    <w:rsid w:val="00B557AE"/>
    <w:rsid w:val="00B55F25"/>
    <w:rsid w:val="00B561CD"/>
    <w:rsid w:val="00B56B09"/>
    <w:rsid w:val="00B5779C"/>
    <w:rsid w:val="00B578D0"/>
    <w:rsid w:val="00B57DEF"/>
    <w:rsid w:val="00B57DFD"/>
    <w:rsid w:val="00B60441"/>
    <w:rsid w:val="00B605FA"/>
    <w:rsid w:val="00B60F43"/>
    <w:rsid w:val="00B6113F"/>
    <w:rsid w:val="00B61C29"/>
    <w:rsid w:val="00B61F3A"/>
    <w:rsid w:val="00B62103"/>
    <w:rsid w:val="00B623BC"/>
    <w:rsid w:val="00B62475"/>
    <w:rsid w:val="00B63975"/>
    <w:rsid w:val="00B63AA8"/>
    <w:rsid w:val="00B63F3C"/>
    <w:rsid w:val="00B645E3"/>
    <w:rsid w:val="00B66968"/>
    <w:rsid w:val="00B66D87"/>
    <w:rsid w:val="00B67265"/>
    <w:rsid w:val="00B675DC"/>
    <w:rsid w:val="00B70351"/>
    <w:rsid w:val="00B709A4"/>
    <w:rsid w:val="00B719A6"/>
    <w:rsid w:val="00B723AB"/>
    <w:rsid w:val="00B72A39"/>
    <w:rsid w:val="00B72CC5"/>
    <w:rsid w:val="00B72F95"/>
    <w:rsid w:val="00B73759"/>
    <w:rsid w:val="00B7388F"/>
    <w:rsid w:val="00B73C8B"/>
    <w:rsid w:val="00B74ACB"/>
    <w:rsid w:val="00B74B72"/>
    <w:rsid w:val="00B75676"/>
    <w:rsid w:val="00B75994"/>
    <w:rsid w:val="00B76EE0"/>
    <w:rsid w:val="00B7747C"/>
    <w:rsid w:val="00B82024"/>
    <w:rsid w:val="00B822D5"/>
    <w:rsid w:val="00B82A22"/>
    <w:rsid w:val="00B82C12"/>
    <w:rsid w:val="00B82D98"/>
    <w:rsid w:val="00B82DF9"/>
    <w:rsid w:val="00B83E00"/>
    <w:rsid w:val="00B83F46"/>
    <w:rsid w:val="00B84796"/>
    <w:rsid w:val="00B8483D"/>
    <w:rsid w:val="00B852A1"/>
    <w:rsid w:val="00B85458"/>
    <w:rsid w:val="00B85E43"/>
    <w:rsid w:val="00B865AC"/>
    <w:rsid w:val="00B86821"/>
    <w:rsid w:val="00B86B44"/>
    <w:rsid w:val="00B86CA4"/>
    <w:rsid w:val="00B86E39"/>
    <w:rsid w:val="00B86EED"/>
    <w:rsid w:val="00B87595"/>
    <w:rsid w:val="00B90298"/>
    <w:rsid w:val="00B9063C"/>
    <w:rsid w:val="00B90E47"/>
    <w:rsid w:val="00B90F0D"/>
    <w:rsid w:val="00B922C9"/>
    <w:rsid w:val="00B9239D"/>
    <w:rsid w:val="00B93A65"/>
    <w:rsid w:val="00B945D4"/>
    <w:rsid w:val="00B94954"/>
    <w:rsid w:val="00B95163"/>
    <w:rsid w:val="00B9521F"/>
    <w:rsid w:val="00B95418"/>
    <w:rsid w:val="00B9548C"/>
    <w:rsid w:val="00B962DF"/>
    <w:rsid w:val="00B96308"/>
    <w:rsid w:val="00B9634A"/>
    <w:rsid w:val="00B96647"/>
    <w:rsid w:val="00B96CC4"/>
    <w:rsid w:val="00B96FA2"/>
    <w:rsid w:val="00B97A5F"/>
    <w:rsid w:val="00BA072D"/>
    <w:rsid w:val="00BA0BEB"/>
    <w:rsid w:val="00BA1048"/>
    <w:rsid w:val="00BA1229"/>
    <w:rsid w:val="00BA1CF4"/>
    <w:rsid w:val="00BA1D49"/>
    <w:rsid w:val="00BA218A"/>
    <w:rsid w:val="00BA24A8"/>
    <w:rsid w:val="00BA3221"/>
    <w:rsid w:val="00BA38A7"/>
    <w:rsid w:val="00BA3943"/>
    <w:rsid w:val="00BA3E47"/>
    <w:rsid w:val="00BA3FE5"/>
    <w:rsid w:val="00BA433B"/>
    <w:rsid w:val="00BA4A84"/>
    <w:rsid w:val="00BA4CE6"/>
    <w:rsid w:val="00BA4D5F"/>
    <w:rsid w:val="00BA5967"/>
    <w:rsid w:val="00BA5AD9"/>
    <w:rsid w:val="00BA5B7F"/>
    <w:rsid w:val="00BA6868"/>
    <w:rsid w:val="00BA6939"/>
    <w:rsid w:val="00BA6B5A"/>
    <w:rsid w:val="00BA769C"/>
    <w:rsid w:val="00BA7D8D"/>
    <w:rsid w:val="00BA7FE7"/>
    <w:rsid w:val="00BB0036"/>
    <w:rsid w:val="00BB0DC6"/>
    <w:rsid w:val="00BB1A0B"/>
    <w:rsid w:val="00BB1CFD"/>
    <w:rsid w:val="00BB273B"/>
    <w:rsid w:val="00BB30A8"/>
    <w:rsid w:val="00BB3E96"/>
    <w:rsid w:val="00BB4962"/>
    <w:rsid w:val="00BB56B2"/>
    <w:rsid w:val="00BB5C37"/>
    <w:rsid w:val="00BB5F95"/>
    <w:rsid w:val="00BB65C2"/>
    <w:rsid w:val="00BB66A6"/>
    <w:rsid w:val="00BB68AC"/>
    <w:rsid w:val="00BB68BE"/>
    <w:rsid w:val="00BB6996"/>
    <w:rsid w:val="00BB6F8C"/>
    <w:rsid w:val="00BB7096"/>
    <w:rsid w:val="00BB72C6"/>
    <w:rsid w:val="00BB774D"/>
    <w:rsid w:val="00BC04FA"/>
    <w:rsid w:val="00BC0C0E"/>
    <w:rsid w:val="00BC0F51"/>
    <w:rsid w:val="00BC1111"/>
    <w:rsid w:val="00BC1209"/>
    <w:rsid w:val="00BC1C74"/>
    <w:rsid w:val="00BC22AE"/>
    <w:rsid w:val="00BC2BDA"/>
    <w:rsid w:val="00BC402F"/>
    <w:rsid w:val="00BC4C6E"/>
    <w:rsid w:val="00BC4F9F"/>
    <w:rsid w:val="00BC5034"/>
    <w:rsid w:val="00BC5E5E"/>
    <w:rsid w:val="00BC6AF7"/>
    <w:rsid w:val="00BC6D2D"/>
    <w:rsid w:val="00BC6F70"/>
    <w:rsid w:val="00BC7250"/>
    <w:rsid w:val="00BC771D"/>
    <w:rsid w:val="00BC7941"/>
    <w:rsid w:val="00BD003A"/>
    <w:rsid w:val="00BD03A5"/>
    <w:rsid w:val="00BD051C"/>
    <w:rsid w:val="00BD0D74"/>
    <w:rsid w:val="00BD19F3"/>
    <w:rsid w:val="00BD1B26"/>
    <w:rsid w:val="00BD20AD"/>
    <w:rsid w:val="00BD2E59"/>
    <w:rsid w:val="00BD31DE"/>
    <w:rsid w:val="00BD3287"/>
    <w:rsid w:val="00BD32BC"/>
    <w:rsid w:val="00BD3389"/>
    <w:rsid w:val="00BD43DD"/>
    <w:rsid w:val="00BD457D"/>
    <w:rsid w:val="00BD4689"/>
    <w:rsid w:val="00BD4A97"/>
    <w:rsid w:val="00BD4C87"/>
    <w:rsid w:val="00BD4D91"/>
    <w:rsid w:val="00BD62BD"/>
    <w:rsid w:val="00BD6303"/>
    <w:rsid w:val="00BD64FA"/>
    <w:rsid w:val="00BD655E"/>
    <w:rsid w:val="00BD7B7A"/>
    <w:rsid w:val="00BE0233"/>
    <w:rsid w:val="00BE024F"/>
    <w:rsid w:val="00BE02C8"/>
    <w:rsid w:val="00BE0304"/>
    <w:rsid w:val="00BE08E9"/>
    <w:rsid w:val="00BE10EA"/>
    <w:rsid w:val="00BE279E"/>
    <w:rsid w:val="00BE27DC"/>
    <w:rsid w:val="00BE2836"/>
    <w:rsid w:val="00BE3730"/>
    <w:rsid w:val="00BE407D"/>
    <w:rsid w:val="00BE42FE"/>
    <w:rsid w:val="00BE4389"/>
    <w:rsid w:val="00BE449B"/>
    <w:rsid w:val="00BE5071"/>
    <w:rsid w:val="00BE54F1"/>
    <w:rsid w:val="00BE5A99"/>
    <w:rsid w:val="00BE5C5C"/>
    <w:rsid w:val="00BE5D37"/>
    <w:rsid w:val="00BE6E48"/>
    <w:rsid w:val="00BE6FF2"/>
    <w:rsid w:val="00BE7327"/>
    <w:rsid w:val="00BF01FD"/>
    <w:rsid w:val="00BF0B82"/>
    <w:rsid w:val="00BF1F05"/>
    <w:rsid w:val="00BF23BD"/>
    <w:rsid w:val="00BF2DD2"/>
    <w:rsid w:val="00BF31F5"/>
    <w:rsid w:val="00BF33DC"/>
    <w:rsid w:val="00BF3806"/>
    <w:rsid w:val="00BF3A87"/>
    <w:rsid w:val="00BF3AC4"/>
    <w:rsid w:val="00BF3C92"/>
    <w:rsid w:val="00BF3DA1"/>
    <w:rsid w:val="00BF3F17"/>
    <w:rsid w:val="00BF3F58"/>
    <w:rsid w:val="00BF4210"/>
    <w:rsid w:val="00BF4415"/>
    <w:rsid w:val="00BF44B9"/>
    <w:rsid w:val="00BF48E1"/>
    <w:rsid w:val="00BF4E39"/>
    <w:rsid w:val="00BF5AC7"/>
    <w:rsid w:val="00BF5CC9"/>
    <w:rsid w:val="00BF5D33"/>
    <w:rsid w:val="00BF62B8"/>
    <w:rsid w:val="00BF73DF"/>
    <w:rsid w:val="00C00289"/>
    <w:rsid w:val="00C0121D"/>
    <w:rsid w:val="00C014A0"/>
    <w:rsid w:val="00C01567"/>
    <w:rsid w:val="00C019F1"/>
    <w:rsid w:val="00C0200E"/>
    <w:rsid w:val="00C0271A"/>
    <w:rsid w:val="00C02927"/>
    <w:rsid w:val="00C02AED"/>
    <w:rsid w:val="00C02F2E"/>
    <w:rsid w:val="00C0305A"/>
    <w:rsid w:val="00C03243"/>
    <w:rsid w:val="00C032B3"/>
    <w:rsid w:val="00C03B91"/>
    <w:rsid w:val="00C04117"/>
    <w:rsid w:val="00C05373"/>
    <w:rsid w:val="00C05872"/>
    <w:rsid w:val="00C06C60"/>
    <w:rsid w:val="00C07FF3"/>
    <w:rsid w:val="00C10001"/>
    <w:rsid w:val="00C102CD"/>
    <w:rsid w:val="00C106F6"/>
    <w:rsid w:val="00C10FFD"/>
    <w:rsid w:val="00C11286"/>
    <w:rsid w:val="00C11DE6"/>
    <w:rsid w:val="00C121F7"/>
    <w:rsid w:val="00C12D10"/>
    <w:rsid w:val="00C13B2D"/>
    <w:rsid w:val="00C13BBA"/>
    <w:rsid w:val="00C14019"/>
    <w:rsid w:val="00C14137"/>
    <w:rsid w:val="00C1436A"/>
    <w:rsid w:val="00C1508B"/>
    <w:rsid w:val="00C1574F"/>
    <w:rsid w:val="00C15D28"/>
    <w:rsid w:val="00C16061"/>
    <w:rsid w:val="00C16E6C"/>
    <w:rsid w:val="00C17066"/>
    <w:rsid w:val="00C175BF"/>
    <w:rsid w:val="00C176C0"/>
    <w:rsid w:val="00C20B2D"/>
    <w:rsid w:val="00C214D3"/>
    <w:rsid w:val="00C21637"/>
    <w:rsid w:val="00C2244D"/>
    <w:rsid w:val="00C2356B"/>
    <w:rsid w:val="00C237BD"/>
    <w:rsid w:val="00C2422E"/>
    <w:rsid w:val="00C24C89"/>
    <w:rsid w:val="00C26C22"/>
    <w:rsid w:val="00C2792D"/>
    <w:rsid w:val="00C30BD8"/>
    <w:rsid w:val="00C312BB"/>
    <w:rsid w:val="00C31926"/>
    <w:rsid w:val="00C3198F"/>
    <w:rsid w:val="00C322FE"/>
    <w:rsid w:val="00C32538"/>
    <w:rsid w:val="00C32801"/>
    <w:rsid w:val="00C32A93"/>
    <w:rsid w:val="00C32B6A"/>
    <w:rsid w:val="00C32D7F"/>
    <w:rsid w:val="00C33117"/>
    <w:rsid w:val="00C33710"/>
    <w:rsid w:val="00C34A47"/>
    <w:rsid w:val="00C34B18"/>
    <w:rsid w:val="00C3589F"/>
    <w:rsid w:val="00C35D93"/>
    <w:rsid w:val="00C35E50"/>
    <w:rsid w:val="00C36BD7"/>
    <w:rsid w:val="00C36F50"/>
    <w:rsid w:val="00C36F7A"/>
    <w:rsid w:val="00C37425"/>
    <w:rsid w:val="00C378A3"/>
    <w:rsid w:val="00C379EC"/>
    <w:rsid w:val="00C37E6E"/>
    <w:rsid w:val="00C37E75"/>
    <w:rsid w:val="00C401D4"/>
    <w:rsid w:val="00C40838"/>
    <w:rsid w:val="00C41518"/>
    <w:rsid w:val="00C42A88"/>
    <w:rsid w:val="00C43257"/>
    <w:rsid w:val="00C44281"/>
    <w:rsid w:val="00C443EB"/>
    <w:rsid w:val="00C44B0E"/>
    <w:rsid w:val="00C45606"/>
    <w:rsid w:val="00C45698"/>
    <w:rsid w:val="00C45EA2"/>
    <w:rsid w:val="00C45F9B"/>
    <w:rsid w:val="00C46099"/>
    <w:rsid w:val="00C46DE7"/>
    <w:rsid w:val="00C46E1E"/>
    <w:rsid w:val="00C474B3"/>
    <w:rsid w:val="00C47AA2"/>
    <w:rsid w:val="00C50E1B"/>
    <w:rsid w:val="00C5222E"/>
    <w:rsid w:val="00C52239"/>
    <w:rsid w:val="00C5257A"/>
    <w:rsid w:val="00C5265A"/>
    <w:rsid w:val="00C536DC"/>
    <w:rsid w:val="00C54E44"/>
    <w:rsid w:val="00C555E4"/>
    <w:rsid w:val="00C55AEC"/>
    <w:rsid w:val="00C55AF5"/>
    <w:rsid w:val="00C55D46"/>
    <w:rsid w:val="00C5615E"/>
    <w:rsid w:val="00C56BBB"/>
    <w:rsid w:val="00C5702A"/>
    <w:rsid w:val="00C57101"/>
    <w:rsid w:val="00C572A8"/>
    <w:rsid w:val="00C5769E"/>
    <w:rsid w:val="00C57AC5"/>
    <w:rsid w:val="00C609DF"/>
    <w:rsid w:val="00C60E7B"/>
    <w:rsid w:val="00C60F5C"/>
    <w:rsid w:val="00C6169F"/>
    <w:rsid w:val="00C61A46"/>
    <w:rsid w:val="00C61B63"/>
    <w:rsid w:val="00C61FAA"/>
    <w:rsid w:val="00C6266E"/>
    <w:rsid w:val="00C626C7"/>
    <w:rsid w:val="00C62B3D"/>
    <w:rsid w:val="00C62ED7"/>
    <w:rsid w:val="00C63539"/>
    <w:rsid w:val="00C63F6A"/>
    <w:rsid w:val="00C64B4E"/>
    <w:rsid w:val="00C65063"/>
    <w:rsid w:val="00C65743"/>
    <w:rsid w:val="00C65800"/>
    <w:rsid w:val="00C65E36"/>
    <w:rsid w:val="00C66626"/>
    <w:rsid w:val="00C677E8"/>
    <w:rsid w:val="00C713B1"/>
    <w:rsid w:val="00C71A6C"/>
    <w:rsid w:val="00C72256"/>
    <w:rsid w:val="00C724C4"/>
    <w:rsid w:val="00C72586"/>
    <w:rsid w:val="00C72978"/>
    <w:rsid w:val="00C72B68"/>
    <w:rsid w:val="00C72C7C"/>
    <w:rsid w:val="00C72D4F"/>
    <w:rsid w:val="00C73311"/>
    <w:rsid w:val="00C73921"/>
    <w:rsid w:val="00C73C12"/>
    <w:rsid w:val="00C73FF7"/>
    <w:rsid w:val="00C74049"/>
    <w:rsid w:val="00C75697"/>
    <w:rsid w:val="00C756B8"/>
    <w:rsid w:val="00C75B69"/>
    <w:rsid w:val="00C76767"/>
    <w:rsid w:val="00C76FC8"/>
    <w:rsid w:val="00C777A1"/>
    <w:rsid w:val="00C77983"/>
    <w:rsid w:val="00C80258"/>
    <w:rsid w:val="00C8143E"/>
    <w:rsid w:val="00C82198"/>
    <w:rsid w:val="00C82408"/>
    <w:rsid w:val="00C82ADB"/>
    <w:rsid w:val="00C83538"/>
    <w:rsid w:val="00C837F2"/>
    <w:rsid w:val="00C849C1"/>
    <w:rsid w:val="00C84BBC"/>
    <w:rsid w:val="00C84F16"/>
    <w:rsid w:val="00C84FF7"/>
    <w:rsid w:val="00C852DE"/>
    <w:rsid w:val="00C859D7"/>
    <w:rsid w:val="00C85B40"/>
    <w:rsid w:val="00C85BE3"/>
    <w:rsid w:val="00C86053"/>
    <w:rsid w:val="00C86E34"/>
    <w:rsid w:val="00C87669"/>
    <w:rsid w:val="00C87FB0"/>
    <w:rsid w:val="00C9026B"/>
    <w:rsid w:val="00C9071C"/>
    <w:rsid w:val="00C90C72"/>
    <w:rsid w:val="00C91A89"/>
    <w:rsid w:val="00C91AD3"/>
    <w:rsid w:val="00C92B1E"/>
    <w:rsid w:val="00C92DE4"/>
    <w:rsid w:val="00C92E5E"/>
    <w:rsid w:val="00C93308"/>
    <w:rsid w:val="00C93428"/>
    <w:rsid w:val="00C9373C"/>
    <w:rsid w:val="00C93758"/>
    <w:rsid w:val="00C93CB8"/>
    <w:rsid w:val="00C93D14"/>
    <w:rsid w:val="00C93E74"/>
    <w:rsid w:val="00C94992"/>
    <w:rsid w:val="00C95447"/>
    <w:rsid w:val="00C95878"/>
    <w:rsid w:val="00C962E5"/>
    <w:rsid w:val="00C96EA3"/>
    <w:rsid w:val="00C9732F"/>
    <w:rsid w:val="00C974E0"/>
    <w:rsid w:val="00C97EA6"/>
    <w:rsid w:val="00CA0476"/>
    <w:rsid w:val="00CA0FE5"/>
    <w:rsid w:val="00CA18F0"/>
    <w:rsid w:val="00CA1BDC"/>
    <w:rsid w:val="00CA25FA"/>
    <w:rsid w:val="00CA35ED"/>
    <w:rsid w:val="00CA36E2"/>
    <w:rsid w:val="00CA3B5C"/>
    <w:rsid w:val="00CA4062"/>
    <w:rsid w:val="00CA59A5"/>
    <w:rsid w:val="00CA5C63"/>
    <w:rsid w:val="00CA63C1"/>
    <w:rsid w:val="00CA6656"/>
    <w:rsid w:val="00CA6E5B"/>
    <w:rsid w:val="00CA6FC3"/>
    <w:rsid w:val="00CA704F"/>
    <w:rsid w:val="00CA7D4B"/>
    <w:rsid w:val="00CA7DB3"/>
    <w:rsid w:val="00CB01EF"/>
    <w:rsid w:val="00CB02F2"/>
    <w:rsid w:val="00CB2B21"/>
    <w:rsid w:val="00CB2D6D"/>
    <w:rsid w:val="00CB2D81"/>
    <w:rsid w:val="00CB38DA"/>
    <w:rsid w:val="00CB3E31"/>
    <w:rsid w:val="00CB44FE"/>
    <w:rsid w:val="00CB4724"/>
    <w:rsid w:val="00CB4A27"/>
    <w:rsid w:val="00CB5368"/>
    <w:rsid w:val="00CB55B8"/>
    <w:rsid w:val="00CB5828"/>
    <w:rsid w:val="00CB6D9B"/>
    <w:rsid w:val="00CB7C36"/>
    <w:rsid w:val="00CC0B3D"/>
    <w:rsid w:val="00CC1078"/>
    <w:rsid w:val="00CC1192"/>
    <w:rsid w:val="00CC1244"/>
    <w:rsid w:val="00CC1737"/>
    <w:rsid w:val="00CC2527"/>
    <w:rsid w:val="00CC25CB"/>
    <w:rsid w:val="00CC26C6"/>
    <w:rsid w:val="00CC26D1"/>
    <w:rsid w:val="00CC2EC3"/>
    <w:rsid w:val="00CC314B"/>
    <w:rsid w:val="00CC3BCB"/>
    <w:rsid w:val="00CC4533"/>
    <w:rsid w:val="00CC4C2C"/>
    <w:rsid w:val="00CC512C"/>
    <w:rsid w:val="00CC5262"/>
    <w:rsid w:val="00CC5281"/>
    <w:rsid w:val="00CC5ECD"/>
    <w:rsid w:val="00CC6284"/>
    <w:rsid w:val="00CC650B"/>
    <w:rsid w:val="00CC6548"/>
    <w:rsid w:val="00CC6857"/>
    <w:rsid w:val="00CC6E78"/>
    <w:rsid w:val="00CC772D"/>
    <w:rsid w:val="00CC79C5"/>
    <w:rsid w:val="00CD0409"/>
    <w:rsid w:val="00CD0453"/>
    <w:rsid w:val="00CD0953"/>
    <w:rsid w:val="00CD0DAA"/>
    <w:rsid w:val="00CD12A5"/>
    <w:rsid w:val="00CD18A7"/>
    <w:rsid w:val="00CD1B5C"/>
    <w:rsid w:val="00CD1C10"/>
    <w:rsid w:val="00CD22FF"/>
    <w:rsid w:val="00CD23DE"/>
    <w:rsid w:val="00CD25F4"/>
    <w:rsid w:val="00CD26B9"/>
    <w:rsid w:val="00CD2921"/>
    <w:rsid w:val="00CD2BEF"/>
    <w:rsid w:val="00CD3161"/>
    <w:rsid w:val="00CD32E4"/>
    <w:rsid w:val="00CD3FC3"/>
    <w:rsid w:val="00CD4B8E"/>
    <w:rsid w:val="00CD4C8B"/>
    <w:rsid w:val="00CD5091"/>
    <w:rsid w:val="00CD53F8"/>
    <w:rsid w:val="00CD5FB7"/>
    <w:rsid w:val="00CD667D"/>
    <w:rsid w:val="00CD7889"/>
    <w:rsid w:val="00CD78AD"/>
    <w:rsid w:val="00CD7CA3"/>
    <w:rsid w:val="00CE03E1"/>
    <w:rsid w:val="00CE0D99"/>
    <w:rsid w:val="00CE18A9"/>
    <w:rsid w:val="00CE19E8"/>
    <w:rsid w:val="00CE1F7C"/>
    <w:rsid w:val="00CE2E76"/>
    <w:rsid w:val="00CE39C9"/>
    <w:rsid w:val="00CE4996"/>
    <w:rsid w:val="00CE5094"/>
    <w:rsid w:val="00CE59C4"/>
    <w:rsid w:val="00CE5AE8"/>
    <w:rsid w:val="00CE5B1F"/>
    <w:rsid w:val="00CE5CDE"/>
    <w:rsid w:val="00CE5D76"/>
    <w:rsid w:val="00CE5D7F"/>
    <w:rsid w:val="00CE5E54"/>
    <w:rsid w:val="00CE6D99"/>
    <w:rsid w:val="00CE7F63"/>
    <w:rsid w:val="00CF036D"/>
    <w:rsid w:val="00CF068E"/>
    <w:rsid w:val="00CF0BD9"/>
    <w:rsid w:val="00CF1ABD"/>
    <w:rsid w:val="00CF254A"/>
    <w:rsid w:val="00CF2B77"/>
    <w:rsid w:val="00CF317C"/>
    <w:rsid w:val="00CF36B3"/>
    <w:rsid w:val="00CF423C"/>
    <w:rsid w:val="00CF4909"/>
    <w:rsid w:val="00CF4ADC"/>
    <w:rsid w:val="00CF4EE8"/>
    <w:rsid w:val="00CF4F34"/>
    <w:rsid w:val="00CF5C31"/>
    <w:rsid w:val="00CF5FCA"/>
    <w:rsid w:val="00CF6541"/>
    <w:rsid w:val="00CF6769"/>
    <w:rsid w:val="00CF711C"/>
    <w:rsid w:val="00CF78B5"/>
    <w:rsid w:val="00D002C8"/>
    <w:rsid w:val="00D0081E"/>
    <w:rsid w:val="00D0086F"/>
    <w:rsid w:val="00D0128F"/>
    <w:rsid w:val="00D014AC"/>
    <w:rsid w:val="00D0164E"/>
    <w:rsid w:val="00D016FC"/>
    <w:rsid w:val="00D032C1"/>
    <w:rsid w:val="00D03515"/>
    <w:rsid w:val="00D03ABF"/>
    <w:rsid w:val="00D048E7"/>
    <w:rsid w:val="00D04EB2"/>
    <w:rsid w:val="00D04F10"/>
    <w:rsid w:val="00D055E5"/>
    <w:rsid w:val="00D05F18"/>
    <w:rsid w:val="00D0649C"/>
    <w:rsid w:val="00D0713A"/>
    <w:rsid w:val="00D07CB1"/>
    <w:rsid w:val="00D10584"/>
    <w:rsid w:val="00D105A1"/>
    <w:rsid w:val="00D1084E"/>
    <w:rsid w:val="00D109DC"/>
    <w:rsid w:val="00D10A2D"/>
    <w:rsid w:val="00D1192C"/>
    <w:rsid w:val="00D11B5F"/>
    <w:rsid w:val="00D11E51"/>
    <w:rsid w:val="00D11E7C"/>
    <w:rsid w:val="00D1350F"/>
    <w:rsid w:val="00D13A94"/>
    <w:rsid w:val="00D13A9E"/>
    <w:rsid w:val="00D13D47"/>
    <w:rsid w:val="00D13FAB"/>
    <w:rsid w:val="00D1450F"/>
    <w:rsid w:val="00D152F3"/>
    <w:rsid w:val="00D153D1"/>
    <w:rsid w:val="00D1598E"/>
    <w:rsid w:val="00D15DC4"/>
    <w:rsid w:val="00D15E98"/>
    <w:rsid w:val="00D1698C"/>
    <w:rsid w:val="00D17736"/>
    <w:rsid w:val="00D17B38"/>
    <w:rsid w:val="00D20325"/>
    <w:rsid w:val="00D21885"/>
    <w:rsid w:val="00D21C3A"/>
    <w:rsid w:val="00D2207C"/>
    <w:rsid w:val="00D2236D"/>
    <w:rsid w:val="00D232F1"/>
    <w:rsid w:val="00D235DF"/>
    <w:rsid w:val="00D23AE5"/>
    <w:rsid w:val="00D24746"/>
    <w:rsid w:val="00D256FF"/>
    <w:rsid w:val="00D25E1B"/>
    <w:rsid w:val="00D25FA1"/>
    <w:rsid w:val="00D2640D"/>
    <w:rsid w:val="00D2653F"/>
    <w:rsid w:val="00D269D7"/>
    <w:rsid w:val="00D26E85"/>
    <w:rsid w:val="00D26F74"/>
    <w:rsid w:val="00D27006"/>
    <w:rsid w:val="00D27DE0"/>
    <w:rsid w:val="00D3067D"/>
    <w:rsid w:val="00D306DD"/>
    <w:rsid w:val="00D30856"/>
    <w:rsid w:val="00D30D1B"/>
    <w:rsid w:val="00D31851"/>
    <w:rsid w:val="00D3190A"/>
    <w:rsid w:val="00D31919"/>
    <w:rsid w:val="00D31AF1"/>
    <w:rsid w:val="00D31EDD"/>
    <w:rsid w:val="00D31F36"/>
    <w:rsid w:val="00D3346F"/>
    <w:rsid w:val="00D337F0"/>
    <w:rsid w:val="00D34800"/>
    <w:rsid w:val="00D349B3"/>
    <w:rsid w:val="00D3513A"/>
    <w:rsid w:val="00D35369"/>
    <w:rsid w:val="00D36F27"/>
    <w:rsid w:val="00D3700C"/>
    <w:rsid w:val="00D376A6"/>
    <w:rsid w:val="00D377A6"/>
    <w:rsid w:val="00D377C9"/>
    <w:rsid w:val="00D378CB"/>
    <w:rsid w:val="00D37C76"/>
    <w:rsid w:val="00D4196D"/>
    <w:rsid w:val="00D41A01"/>
    <w:rsid w:val="00D42489"/>
    <w:rsid w:val="00D42657"/>
    <w:rsid w:val="00D42EAF"/>
    <w:rsid w:val="00D4329D"/>
    <w:rsid w:val="00D43B58"/>
    <w:rsid w:val="00D4419D"/>
    <w:rsid w:val="00D44FF6"/>
    <w:rsid w:val="00D4529A"/>
    <w:rsid w:val="00D45686"/>
    <w:rsid w:val="00D463D4"/>
    <w:rsid w:val="00D46457"/>
    <w:rsid w:val="00D46A20"/>
    <w:rsid w:val="00D470C5"/>
    <w:rsid w:val="00D472FD"/>
    <w:rsid w:val="00D47C10"/>
    <w:rsid w:val="00D47FFE"/>
    <w:rsid w:val="00D50220"/>
    <w:rsid w:val="00D50746"/>
    <w:rsid w:val="00D5084C"/>
    <w:rsid w:val="00D513FE"/>
    <w:rsid w:val="00D516F1"/>
    <w:rsid w:val="00D5185C"/>
    <w:rsid w:val="00D51A8B"/>
    <w:rsid w:val="00D51B3E"/>
    <w:rsid w:val="00D51C98"/>
    <w:rsid w:val="00D523CB"/>
    <w:rsid w:val="00D52E48"/>
    <w:rsid w:val="00D52F03"/>
    <w:rsid w:val="00D5340D"/>
    <w:rsid w:val="00D53649"/>
    <w:rsid w:val="00D54227"/>
    <w:rsid w:val="00D54BD1"/>
    <w:rsid w:val="00D553F9"/>
    <w:rsid w:val="00D559F2"/>
    <w:rsid w:val="00D568D1"/>
    <w:rsid w:val="00D57A4A"/>
    <w:rsid w:val="00D57FB3"/>
    <w:rsid w:val="00D603B6"/>
    <w:rsid w:val="00D60BD5"/>
    <w:rsid w:val="00D616AB"/>
    <w:rsid w:val="00D616DC"/>
    <w:rsid w:val="00D618BB"/>
    <w:rsid w:val="00D61C3D"/>
    <w:rsid w:val="00D62065"/>
    <w:rsid w:val="00D6246B"/>
    <w:rsid w:val="00D62759"/>
    <w:rsid w:val="00D62FAD"/>
    <w:rsid w:val="00D63594"/>
    <w:rsid w:val="00D63EF0"/>
    <w:rsid w:val="00D641FC"/>
    <w:rsid w:val="00D64437"/>
    <w:rsid w:val="00D65C6B"/>
    <w:rsid w:val="00D6643F"/>
    <w:rsid w:val="00D6698C"/>
    <w:rsid w:val="00D66C44"/>
    <w:rsid w:val="00D66F8B"/>
    <w:rsid w:val="00D66FD6"/>
    <w:rsid w:val="00D670CD"/>
    <w:rsid w:val="00D708E8"/>
    <w:rsid w:val="00D70CD9"/>
    <w:rsid w:val="00D710B3"/>
    <w:rsid w:val="00D71320"/>
    <w:rsid w:val="00D71C37"/>
    <w:rsid w:val="00D7207C"/>
    <w:rsid w:val="00D72C52"/>
    <w:rsid w:val="00D72F54"/>
    <w:rsid w:val="00D73416"/>
    <w:rsid w:val="00D73481"/>
    <w:rsid w:val="00D73D1B"/>
    <w:rsid w:val="00D73D80"/>
    <w:rsid w:val="00D74610"/>
    <w:rsid w:val="00D75084"/>
    <w:rsid w:val="00D75270"/>
    <w:rsid w:val="00D75C4C"/>
    <w:rsid w:val="00D75FD2"/>
    <w:rsid w:val="00D761DB"/>
    <w:rsid w:val="00D7638D"/>
    <w:rsid w:val="00D765A4"/>
    <w:rsid w:val="00D76E9B"/>
    <w:rsid w:val="00D77179"/>
    <w:rsid w:val="00D77371"/>
    <w:rsid w:val="00D80B58"/>
    <w:rsid w:val="00D817EE"/>
    <w:rsid w:val="00D8219C"/>
    <w:rsid w:val="00D8233C"/>
    <w:rsid w:val="00D82740"/>
    <w:rsid w:val="00D82867"/>
    <w:rsid w:val="00D829C2"/>
    <w:rsid w:val="00D829D6"/>
    <w:rsid w:val="00D83494"/>
    <w:rsid w:val="00D83E39"/>
    <w:rsid w:val="00D844E6"/>
    <w:rsid w:val="00D8494E"/>
    <w:rsid w:val="00D850EB"/>
    <w:rsid w:val="00D85183"/>
    <w:rsid w:val="00D85633"/>
    <w:rsid w:val="00D85D6F"/>
    <w:rsid w:val="00D86F85"/>
    <w:rsid w:val="00D87202"/>
    <w:rsid w:val="00D875C9"/>
    <w:rsid w:val="00D87809"/>
    <w:rsid w:val="00D87877"/>
    <w:rsid w:val="00D87DBD"/>
    <w:rsid w:val="00D90231"/>
    <w:rsid w:val="00D909C2"/>
    <w:rsid w:val="00D912AE"/>
    <w:rsid w:val="00D91303"/>
    <w:rsid w:val="00D913A3"/>
    <w:rsid w:val="00D92256"/>
    <w:rsid w:val="00D92DBD"/>
    <w:rsid w:val="00D92FFF"/>
    <w:rsid w:val="00D937C2"/>
    <w:rsid w:val="00D93937"/>
    <w:rsid w:val="00D93AD2"/>
    <w:rsid w:val="00D93B6C"/>
    <w:rsid w:val="00D9438C"/>
    <w:rsid w:val="00D9495F"/>
    <w:rsid w:val="00D95375"/>
    <w:rsid w:val="00D9542D"/>
    <w:rsid w:val="00D960D5"/>
    <w:rsid w:val="00D96124"/>
    <w:rsid w:val="00D96BE5"/>
    <w:rsid w:val="00D9734E"/>
    <w:rsid w:val="00D9797B"/>
    <w:rsid w:val="00DA1899"/>
    <w:rsid w:val="00DA2A66"/>
    <w:rsid w:val="00DA2B17"/>
    <w:rsid w:val="00DA3FAE"/>
    <w:rsid w:val="00DA4081"/>
    <w:rsid w:val="00DA4657"/>
    <w:rsid w:val="00DA48BD"/>
    <w:rsid w:val="00DA55F0"/>
    <w:rsid w:val="00DA5CC8"/>
    <w:rsid w:val="00DA5DA8"/>
    <w:rsid w:val="00DA62F6"/>
    <w:rsid w:val="00DA70D3"/>
    <w:rsid w:val="00DB019C"/>
    <w:rsid w:val="00DB1F2B"/>
    <w:rsid w:val="00DB1F70"/>
    <w:rsid w:val="00DB2674"/>
    <w:rsid w:val="00DB303F"/>
    <w:rsid w:val="00DB3198"/>
    <w:rsid w:val="00DB3A5A"/>
    <w:rsid w:val="00DB442F"/>
    <w:rsid w:val="00DB4511"/>
    <w:rsid w:val="00DB46A6"/>
    <w:rsid w:val="00DB588C"/>
    <w:rsid w:val="00DB5AA7"/>
    <w:rsid w:val="00DB5E21"/>
    <w:rsid w:val="00DB5E27"/>
    <w:rsid w:val="00DB60B7"/>
    <w:rsid w:val="00DB617A"/>
    <w:rsid w:val="00DB63F2"/>
    <w:rsid w:val="00DB66D1"/>
    <w:rsid w:val="00DB73CD"/>
    <w:rsid w:val="00DB7AA1"/>
    <w:rsid w:val="00DB7C83"/>
    <w:rsid w:val="00DB7F9F"/>
    <w:rsid w:val="00DC0280"/>
    <w:rsid w:val="00DC037F"/>
    <w:rsid w:val="00DC0AEC"/>
    <w:rsid w:val="00DC121F"/>
    <w:rsid w:val="00DC149D"/>
    <w:rsid w:val="00DC22B0"/>
    <w:rsid w:val="00DC24AB"/>
    <w:rsid w:val="00DC2EEE"/>
    <w:rsid w:val="00DC33DC"/>
    <w:rsid w:val="00DC37C4"/>
    <w:rsid w:val="00DC39BF"/>
    <w:rsid w:val="00DC3B1B"/>
    <w:rsid w:val="00DC4662"/>
    <w:rsid w:val="00DC4922"/>
    <w:rsid w:val="00DC4B81"/>
    <w:rsid w:val="00DC4C71"/>
    <w:rsid w:val="00DC5128"/>
    <w:rsid w:val="00DC60C0"/>
    <w:rsid w:val="00DC652F"/>
    <w:rsid w:val="00DC68ED"/>
    <w:rsid w:val="00DC6A87"/>
    <w:rsid w:val="00DC6B8D"/>
    <w:rsid w:val="00DC6D3D"/>
    <w:rsid w:val="00DC759F"/>
    <w:rsid w:val="00DC79AF"/>
    <w:rsid w:val="00DC7A28"/>
    <w:rsid w:val="00DD0A28"/>
    <w:rsid w:val="00DD0EC0"/>
    <w:rsid w:val="00DD164C"/>
    <w:rsid w:val="00DD1654"/>
    <w:rsid w:val="00DD1997"/>
    <w:rsid w:val="00DD1ABF"/>
    <w:rsid w:val="00DD28DC"/>
    <w:rsid w:val="00DD2A6B"/>
    <w:rsid w:val="00DD2D45"/>
    <w:rsid w:val="00DD3018"/>
    <w:rsid w:val="00DD4040"/>
    <w:rsid w:val="00DD4CFE"/>
    <w:rsid w:val="00DD4DC2"/>
    <w:rsid w:val="00DD50D1"/>
    <w:rsid w:val="00DD646D"/>
    <w:rsid w:val="00DD6586"/>
    <w:rsid w:val="00DD6CE5"/>
    <w:rsid w:val="00DD6EE2"/>
    <w:rsid w:val="00DD7C3F"/>
    <w:rsid w:val="00DE0997"/>
    <w:rsid w:val="00DE1142"/>
    <w:rsid w:val="00DE122F"/>
    <w:rsid w:val="00DE1445"/>
    <w:rsid w:val="00DE2F4E"/>
    <w:rsid w:val="00DE31A3"/>
    <w:rsid w:val="00DE38B6"/>
    <w:rsid w:val="00DE435C"/>
    <w:rsid w:val="00DE4E0D"/>
    <w:rsid w:val="00DE4EE4"/>
    <w:rsid w:val="00DE4F9D"/>
    <w:rsid w:val="00DE5D91"/>
    <w:rsid w:val="00DE6093"/>
    <w:rsid w:val="00DE67B0"/>
    <w:rsid w:val="00DE69CD"/>
    <w:rsid w:val="00DE72E0"/>
    <w:rsid w:val="00DF0285"/>
    <w:rsid w:val="00DF18AE"/>
    <w:rsid w:val="00DF1B74"/>
    <w:rsid w:val="00DF1CDC"/>
    <w:rsid w:val="00DF1F04"/>
    <w:rsid w:val="00DF1FD6"/>
    <w:rsid w:val="00DF25D3"/>
    <w:rsid w:val="00DF2CF3"/>
    <w:rsid w:val="00DF3105"/>
    <w:rsid w:val="00DF3916"/>
    <w:rsid w:val="00DF42DB"/>
    <w:rsid w:val="00DF4810"/>
    <w:rsid w:val="00DF4DC7"/>
    <w:rsid w:val="00DF4E0B"/>
    <w:rsid w:val="00DF51A8"/>
    <w:rsid w:val="00DF53F0"/>
    <w:rsid w:val="00DF5DD7"/>
    <w:rsid w:val="00DF5E23"/>
    <w:rsid w:val="00DF6106"/>
    <w:rsid w:val="00DF625C"/>
    <w:rsid w:val="00DF6700"/>
    <w:rsid w:val="00DF690D"/>
    <w:rsid w:val="00DF6C7C"/>
    <w:rsid w:val="00DF76FB"/>
    <w:rsid w:val="00DF7B2D"/>
    <w:rsid w:val="00E00083"/>
    <w:rsid w:val="00E0024D"/>
    <w:rsid w:val="00E0033C"/>
    <w:rsid w:val="00E00DED"/>
    <w:rsid w:val="00E0112C"/>
    <w:rsid w:val="00E011C3"/>
    <w:rsid w:val="00E01239"/>
    <w:rsid w:val="00E013E4"/>
    <w:rsid w:val="00E01BF6"/>
    <w:rsid w:val="00E01CE4"/>
    <w:rsid w:val="00E02006"/>
    <w:rsid w:val="00E0217E"/>
    <w:rsid w:val="00E0224A"/>
    <w:rsid w:val="00E023DA"/>
    <w:rsid w:val="00E0301F"/>
    <w:rsid w:val="00E035EE"/>
    <w:rsid w:val="00E0380C"/>
    <w:rsid w:val="00E03D15"/>
    <w:rsid w:val="00E04223"/>
    <w:rsid w:val="00E0445B"/>
    <w:rsid w:val="00E04493"/>
    <w:rsid w:val="00E048F1"/>
    <w:rsid w:val="00E04BA9"/>
    <w:rsid w:val="00E04E51"/>
    <w:rsid w:val="00E05C8A"/>
    <w:rsid w:val="00E0652B"/>
    <w:rsid w:val="00E068EF"/>
    <w:rsid w:val="00E06C62"/>
    <w:rsid w:val="00E07564"/>
    <w:rsid w:val="00E076D4"/>
    <w:rsid w:val="00E0796D"/>
    <w:rsid w:val="00E07C5C"/>
    <w:rsid w:val="00E07F3B"/>
    <w:rsid w:val="00E10102"/>
    <w:rsid w:val="00E101C8"/>
    <w:rsid w:val="00E101FD"/>
    <w:rsid w:val="00E10A6A"/>
    <w:rsid w:val="00E10D25"/>
    <w:rsid w:val="00E10E99"/>
    <w:rsid w:val="00E123B1"/>
    <w:rsid w:val="00E12700"/>
    <w:rsid w:val="00E128AA"/>
    <w:rsid w:val="00E12976"/>
    <w:rsid w:val="00E12D2E"/>
    <w:rsid w:val="00E12F07"/>
    <w:rsid w:val="00E1328F"/>
    <w:rsid w:val="00E132C7"/>
    <w:rsid w:val="00E132E9"/>
    <w:rsid w:val="00E13584"/>
    <w:rsid w:val="00E13916"/>
    <w:rsid w:val="00E13BAE"/>
    <w:rsid w:val="00E13BDD"/>
    <w:rsid w:val="00E14A84"/>
    <w:rsid w:val="00E14EAB"/>
    <w:rsid w:val="00E14F8F"/>
    <w:rsid w:val="00E15AA7"/>
    <w:rsid w:val="00E16674"/>
    <w:rsid w:val="00E169E2"/>
    <w:rsid w:val="00E178A2"/>
    <w:rsid w:val="00E17A8D"/>
    <w:rsid w:val="00E20443"/>
    <w:rsid w:val="00E208DE"/>
    <w:rsid w:val="00E20975"/>
    <w:rsid w:val="00E20A26"/>
    <w:rsid w:val="00E20ADF"/>
    <w:rsid w:val="00E20C06"/>
    <w:rsid w:val="00E20E3C"/>
    <w:rsid w:val="00E2135D"/>
    <w:rsid w:val="00E2202A"/>
    <w:rsid w:val="00E2290E"/>
    <w:rsid w:val="00E2324E"/>
    <w:rsid w:val="00E23731"/>
    <w:rsid w:val="00E240DD"/>
    <w:rsid w:val="00E24780"/>
    <w:rsid w:val="00E24785"/>
    <w:rsid w:val="00E24A4D"/>
    <w:rsid w:val="00E24E89"/>
    <w:rsid w:val="00E2506B"/>
    <w:rsid w:val="00E25624"/>
    <w:rsid w:val="00E25670"/>
    <w:rsid w:val="00E25E04"/>
    <w:rsid w:val="00E262FD"/>
    <w:rsid w:val="00E2678D"/>
    <w:rsid w:val="00E27767"/>
    <w:rsid w:val="00E30207"/>
    <w:rsid w:val="00E30774"/>
    <w:rsid w:val="00E30B8B"/>
    <w:rsid w:val="00E310A1"/>
    <w:rsid w:val="00E31A82"/>
    <w:rsid w:val="00E31E94"/>
    <w:rsid w:val="00E31EA1"/>
    <w:rsid w:val="00E32825"/>
    <w:rsid w:val="00E33972"/>
    <w:rsid w:val="00E33A3E"/>
    <w:rsid w:val="00E33B2B"/>
    <w:rsid w:val="00E34298"/>
    <w:rsid w:val="00E3450D"/>
    <w:rsid w:val="00E34AF8"/>
    <w:rsid w:val="00E34C07"/>
    <w:rsid w:val="00E34DF7"/>
    <w:rsid w:val="00E3659A"/>
    <w:rsid w:val="00E36625"/>
    <w:rsid w:val="00E36EBB"/>
    <w:rsid w:val="00E3706D"/>
    <w:rsid w:val="00E376D9"/>
    <w:rsid w:val="00E37AAC"/>
    <w:rsid w:val="00E402F4"/>
    <w:rsid w:val="00E41109"/>
    <w:rsid w:val="00E41755"/>
    <w:rsid w:val="00E41893"/>
    <w:rsid w:val="00E41DB2"/>
    <w:rsid w:val="00E43442"/>
    <w:rsid w:val="00E43630"/>
    <w:rsid w:val="00E44939"/>
    <w:rsid w:val="00E45B83"/>
    <w:rsid w:val="00E45C84"/>
    <w:rsid w:val="00E4678E"/>
    <w:rsid w:val="00E47214"/>
    <w:rsid w:val="00E47359"/>
    <w:rsid w:val="00E474AB"/>
    <w:rsid w:val="00E47A18"/>
    <w:rsid w:val="00E47B90"/>
    <w:rsid w:val="00E5018D"/>
    <w:rsid w:val="00E507D9"/>
    <w:rsid w:val="00E5185A"/>
    <w:rsid w:val="00E51F5E"/>
    <w:rsid w:val="00E5221F"/>
    <w:rsid w:val="00E52766"/>
    <w:rsid w:val="00E52B8E"/>
    <w:rsid w:val="00E537C6"/>
    <w:rsid w:val="00E544B4"/>
    <w:rsid w:val="00E545A2"/>
    <w:rsid w:val="00E547C6"/>
    <w:rsid w:val="00E55539"/>
    <w:rsid w:val="00E564C0"/>
    <w:rsid w:val="00E57AF7"/>
    <w:rsid w:val="00E57DC8"/>
    <w:rsid w:val="00E609A6"/>
    <w:rsid w:val="00E60F48"/>
    <w:rsid w:val="00E610E5"/>
    <w:rsid w:val="00E6161C"/>
    <w:rsid w:val="00E61D41"/>
    <w:rsid w:val="00E61F8A"/>
    <w:rsid w:val="00E62BDA"/>
    <w:rsid w:val="00E62E55"/>
    <w:rsid w:val="00E63675"/>
    <w:rsid w:val="00E63C8B"/>
    <w:rsid w:val="00E63DBC"/>
    <w:rsid w:val="00E64024"/>
    <w:rsid w:val="00E646AC"/>
    <w:rsid w:val="00E64A16"/>
    <w:rsid w:val="00E64C56"/>
    <w:rsid w:val="00E655B9"/>
    <w:rsid w:val="00E65A14"/>
    <w:rsid w:val="00E66420"/>
    <w:rsid w:val="00E67CD3"/>
    <w:rsid w:val="00E714CA"/>
    <w:rsid w:val="00E72295"/>
    <w:rsid w:val="00E7231C"/>
    <w:rsid w:val="00E72AD0"/>
    <w:rsid w:val="00E72E76"/>
    <w:rsid w:val="00E731CE"/>
    <w:rsid w:val="00E73339"/>
    <w:rsid w:val="00E735F4"/>
    <w:rsid w:val="00E73A5C"/>
    <w:rsid w:val="00E73E1E"/>
    <w:rsid w:val="00E73E3C"/>
    <w:rsid w:val="00E73FB8"/>
    <w:rsid w:val="00E742CC"/>
    <w:rsid w:val="00E7432B"/>
    <w:rsid w:val="00E743DD"/>
    <w:rsid w:val="00E746B3"/>
    <w:rsid w:val="00E74FAA"/>
    <w:rsid w:val="00E75CF4"/>
    <w:rsid w:val="00E76AC8"/>
    <w:rsid w:val="00E76B50"/>
    <w:rsid w:val="00E76B73"/>
    <w:rsid w:val="00E770D0"/>
    <w:rsid w:val="00E80FE4"/>
    <w:rsid w:val="00E81062"/>
    <w:rsid w:val="00E81A28"/>
    <w:rsid w:val="00E81A96"/>
    <w:rsid w:val="00E821A2"/>
    <w:rsid w:val="00E828D0"/>
    <w:rsid w:val="00E82ECB"/>
    <w:rsid w:val="00E83042"/>
    <w:rsid w:val="00E8332E"/>
    <w:rsid w:val="00E84189"/>
    <w:rsid w:val="00E84376"/>
    <w:rsid w:val="00E843E1"/>
    <w:rsid w:val="00E859F6"/>
    <w:rsid w:val="00E85CAD"/>
    <w:rsid w:val="00E86274"/>
    <w:rsid w:val="00E8655F"/>
    <w:rsid w:val="00E86C94"/>
    <w:rsid w:val="00E86EDD"/>
    <w:rsid w:val="00E870A1"/>
    <w:rsid w:val="00E87C38"/>
    <w:rsid w:val="00E87FEF"/>
    <w:rsid w:val="00E9060D"/>
    <w:rsid w:val="00E91387"/>
    <w:rsid w:val="00E91490"/>
    <w:rsid w:val="00E91D56"/>
    <w:rsid w:val="00E920A7"/>
    <w:rsid w:val="00E924BF"/>
    <w:rsid w:val="00E9274E"/>
    <w:rsid w:val="00E93134"/>
    <w:rsid w:val="00E93244"/>
    <w:rsid w:val="00E935DF"/>
    <w:rsid w:val="00E9374C"/>
    <w:rsid w:val="00E93BF1"/>
    <w:rsid w:val="00E93E50"/>
    <w:rsid w:val="00E94867"/>
    <w:rsid w:val="00E94AA2"/>
    <w:rsid w:val="00E94C27"/>
    <w:rsid w:val="00E94CE7"/>
    <w:rsid w:val="00E95532"/>
    <w:rsid w:val="00E955D4"/>
    <w:rsid w:val="00E9577B"/>
    <w:rsid w:val="00E96360"/>
    <w:rsid w:val="00E963A7"/>
    <w:rsid w:val="00E96A4F"/>
    <w:rsid w:val="00E96C89"/>
    <w:rsid w:val="00EA0D68"/>
    <w:rsid w:val="00EA1078"/>
    <w:rsid w:val="00EA1360"/>
    <w:rsid w:val="00EA2A0C"/>
    <w:rsid w:val="00EA2D8A"/>
    <w:rsid w:val="00EA3695"/>
    <w:rsid w:val="00EA43FD"/>
    <w:rsid w:val="00EA474F"/>
    <w:rsid w:val="00EA5559"/>
    <w:rsid w:val="00EA5C10"/>
    <w:rsid w:val="00EA5CE6"/>
    <w:rsid w:val="00EA63F3"/>
    <w:rsid w:val="00EA67BF"/>
    <w:rsid w:val="00EA6B0C"/>
    <w:rsid w:val="00EA6B76"/>
    <w:rsid w:val="00EA702C"/>
    <w:rsid w:val="00EB0533"/>
    <w:rsid w:val="00EB0966"/>
    <w:rsid w:val="00EB2EB1"/>
    <w:rsid w:val="00EB3075"/>
    <w:rsid w:val="00EB3424"/>
    <w:rsid w:val="00EB358F"/>
    <w:rsid w:val="00EB367C"/>
    <w:rsid w:val="00EB36C7"/>
    <w:rsid w:val="00EB3756"/>
    <w:rsid w:val="00EB3D6E"/>
    <w:rsid w:val="00EB3E94"/>
    <w:rsid w:val="00EB40F5"/>
    <w:rsid w:val="00EB481D"/>
    <w:rsid w:val="00EB4A24"/>
    <w:rsid w:val="00EB4C3B"/>
    <w:rsid w:val="00EB6C19"/>
    <w:rsid w:val="00EB7472"/>
    <w:rsid w:val="00EC043E"/>
    <w:rsid w:val="00EC05B6"/>
    <w:rsid w:val="00EC0D67"/>
    <w:rsid w:val="00EC100A"/>
    <w:rsid w:val="00EC12F0"/>
    <w:rsid w:val="00EC1373"/>
    <w:rsid w:val="00EC1436"/>
    <w:rsid w:val="00EC1917"/>
    <w:rsid w:val="00EC1E86"/>
    <w:rsid w:val="00EC342C"/>
    <w:rsid w:val="00EC3F44"/>
    <w:rsid w:val="00EC4A82"/>
    <w:rsid w:val="00EC5AC1"/>
    <w:rsid w:val="00EC698A"/>
    <w:rsid w:val="00EC760C"/>
    <w:rsid w:val="00EC7A6E"/>
    <w:rsid w:val="00EC7D67"/>
    <w:rsid w:val="00ED0135"/>
    <w:rsid w:val="00ED0273"/>
    <w:rsid w:val="00ED09ED"/>
    <w:rsid w:val="00ED178D"/>
    <w:rsid w:val="00ED183C"/>
    <w:rsid w:val="00ED1A56"/>
    <w:rsid w:val="00ED26B4"/>
    <w:rsid w:val="00ED29A9"/>
    <w:rsid w:val="00ED2FF8"/>
    <w:rsid w:val="00ED34B1"/>
    <w:rsid w:val="00ED397A"/>
    <w:rsid w:val="00ED4069"/>
    <w:rsid w:val="00ED43D0"/>
    <w:rsid w:val="00ED492F"/>
    <w:rsid w:val="00ED4CB7"/>
    <w:rsid w:val="00ED4CCB"/>
    <w:rsid w:val="00ED4F32"/>
    <w:rsid w:val="00ED53F6"/>
    <w:rsid w:val="00ED5B9C"/>
    <w:rsid w:val="00ED65BF"/>
    <w:rsid w:val="00ED6E06"/>
    <w:rsid w:val="00ED7BCC"/>
    <w:rsid w:val="00ED7D4F"/>
    <w:rsid w:val="00ED7EF3"/>
    <w:rsid w:val="00EE0884"/>
    <w:rsid w:val="00EE0DD2"/>
    <w:rsid w:val="00EE1569"/>
    <w:rsid w:val="00EE163E"/>
    <w:rsid w:val="00EE17BF"/>
    <w:rsid w:val="00EE1E46"/>
    <w:rsid w:val="00EE1FF6"/>
    <w:rsid w:val="00EE27AC"/>
    <w:rsid w:val="00EE3568"/>
    <w:rsid w:val="00EE4E72"/>
    <w:rsid w:val="00EE567A"/>
    <w:rsid w:val="00EE5A65"/>
    <w:rsid w:val="00EE5AAA"/>
    <w:rsid w:val="00EE5ED8"/>
    <w:rsid w:val="00EE5FA2"/>
    <w:rsid w:val="00EE6452"/>
    <w:rsid w:val="00EE6BC6"/>
    <w:rsid w:val="00EE7524"/>
    <w:rsid w:val="00EE76A8"/>
    <w:rsid w:val="00EE773F"/>
    <w:rsid w:val="00EE7A43"/>
    <w:rsid w:val="00EE7BCC"/>
    <w:rsid w:val="00EF07EA"/>
    <w:rsid w:val="00EF097C"/>
    <w:rsid w:val="00EF1013"/>
    <w:rsid w:val="00EF1B47"/>
    <w:rsid w:val="00EF1D00"/>
    <w:rsid w:val="00EF1FD4"/>
    <w:rsid w:val="00EF225F"/>
    <w:rsid w:val="00EF292B"/>
    <w:rsid w:val="00EF304E"/>
    <w:rsid w:val="00EF3C4A"/>
    <w:rsid w:val="00EF4A82"/>
    <w:rsid w:val="00EF4CE1"/>
    <w:rsid w:val="00EF560D"/>
    <w:rsid w:val="00EF56F0"/>
    <w:rsid w:val="00EF571D"/>
    <w:rsid w:val="00EF58C4"/>
    <w:rsid w:val="00EF5D37"/>
    <w:rsid w:val="00EF6239"/>
    <w:rsid w:val="00EF6542"/>
    <w:rsid w:val="00EF672F"/>
    <w:rsid w:val="00EF7216"/>
    <w:rsid w:val="00EF7975"/>
    <w:rsid w:val="00F0015D"/>
    <w:rsid w:val="00F01CEE"/>
    <w:rsid w:val="00F02085"/>
    <w:rsid w:val="00F02170"/>
    <w:rsid w:val="00F02544"/>
    <w:rsid w:val="00F02553"/>
    <w:rsid w:val="00F02769"/>
    <w:rsid w:val="00F02E0D"/>
    <w:rsid w:val="00F032DD"/>
    <w:rsid w:val="00F0367A"/>
    <w:rsid w:val="00F03F20"/>
    <w:rsid w:val="00F04575"/>
    <w:rsid w:val="00F047C4"/>
    <w:rsid w:val="00F04E36"/>
    <w:rsid w:val="00F04F2E"/>
    <w:rsid w:val="00F0585B"/>
    <w:rsid w:val="00F06948"/>
    <w:rsid w:val="00F070C1"/>
    <w:rsid w:val="00F07687"/>
    <w:rsid w:val="00F07FB7"/>
    <w:rsid w:val="00F1061F"/>
    <w:rsid w:val="00F10DE0"/>
    <w:rsid w:val="00F10FE5"/>
    <w:rsid w:val="00F111B7"/>
    <w:rsid w:val="00F1162F"/>
    <w:rsid w:val="00F11989"/>
    <w:rsid w:val="00F12600"/>
    <w:rsid w:val="00F12690"/>
    <w:rsid w:val="00F12991"/>
    <w:rsid w:val="00F1313E"/>
    <w:rsid w:val="00F138F9"/>
    <w:rsid w:val="00F142FD"/>
    <w:rsid w:val="00F145E5"/>
    <w:rsid w:val="00F153D9"/>
    <w:rsid w:val="00F1613C"/>
    <w:rsid w:val="00F1707C"/>
    <w:rsid w:val="00F17743"/>
    <w:rsid w:val="00F201CF"/>
    <w:rsid w:val="00F206F1"/>
    <w:rsid w:val="00F207A6"/>
    <w:rsid w:val="00F20AE0"/>
    <w:rsid w:val="00F212E8"/>
    <w:rsid w:val="00F217CC"/>
    <w:rsid w:val="00F22335"/>
    <w:rsid w:val="00F22425"/>
    <w:rsid w:val="00F22C38"/>
    <w:rsid w:val="00F22C82"/>
    <w:rsid w:val="00F22D18"/>
    <w:rsid w:val="00F23B79"/>
    <w:rsid w:val="00F24958"/>
    <w:rsid w:val="00F24A0B"/>
    <w:rsid w:val="00F25A1B"/>
    <w:rsid w:val="00F25CFC"/>
    <w:rsid w:val="00F26309"/>
    <w:rsid w:val="00F2634B"/>
    <w:rsid w:val="00F2651E"/>
    <w:rsid w:val="00F26AE9"/>
    <w:rsid w:val="00F26FCB"/>
    <w:rsid w:val="00F27A8C"/>
    <w:rsid w:val="00F27DB0"/>
    <w:rsid w:val="00F30CCE"/>
    <w:rsid w:val="00F33004"/>
    <w:rsid w:val="00F33637"/>
    <w:rsid w:val="00F338EC"/>
    <w:rsid w:val="00F34290"/>
    <w:rsid w:val="00F34557"/>
    <w:rsid w:val="00F34970"/>
    <w:rsid w:val="00F34B0D"/>
    <w:rsid w:val="00F34C56"/>
    <w:rsid w:val="00F34E9E"/>
    <w:rsid w:val="00F3509E"/>
    <w:rsid w:val="00F35A78"/>
    <w:rsid w:val="00F35F92"/>
    <w:rsid w:val="00F36D0D"/>
    <w:rsid w:val="00F37B74"/>
    <w:rsid w:val="00F40B6B"/>
    <w:rsid w:val="00F4176D"/>
    <w:rsid w:val="00F41B74"/>
    <w:rsid w:val="00F41BE3"/>
    <w:rsid w:val="00F41C57"/>
    <w:rsid w:val="00F43328"/>
    <w:rsid w:val="00F43495"/>
    <w:rsid w:val="00F4353B"/>
    <w:rsid w:val="00F4450D"/>
    <w:rsid w:val="00F445E1"/>
    <w:rsid w:val="00F4516D"/>
    <w:rsid w:val="00F45722"/>
    <w:rsid w:val="00F4574E"/>
    <w:rsid w:val="00F459AF"/>
    <w:rsid w:val="00F461CA"/>
    <w:rsid w:val="00F4629F"/>
    <w:rsid w:val="00F46341"/>
    <w:rsid w:val="00F46421"/>
    <w:rsid w:val="00F46DEB"/>
    <w:rsid w:val="00F4744F"/>
    <w:rsid w:val="00F4772B"/>
    <w:rsid w:val="00F478CF"/>
    <w:rsid w:val="00F47915"/>
    <w:rsid w:val="00F50085"/>
    <w:rsid w:val="00F501AE"/>
    <w:rsid w:val="00F50868"/>
    <w:rsid w:val="00F50BBA"/>
    <w:rsid w:val="00F50D47"/>
    <w:rsid w:val="00F5329C"/>
    <w:rsid w:val="00F53E4B"/>
    <w:rsid w:val="00F53FC1"/>
    <w:rsid w:val="00F544AD"/>
    <w:rsid w:val="00F54673"/>
    <w:rsid w:val="00F54782"/>
    <w:rsid w:val="00F5490D"/>
    <w:rsid w:val="00F55BAB"/>
    <w:rsid w:val="00F55EBA"/>
    <w:rsid w:val="00F56475"/>
    <w:rsid w:val="00F57222"/>
    <w:rsid w:val="00F57283"/>
    <w:rsid w:val="00F57831"/>
    <w:rsid w:val="00F6041E"/>
    <w:rsid w:val="00F608F7"/>
    <w:rsid w:val="00F60A8E"/>
    <w:rsid w:val="00F60F35"/>
    <w:rsid w:val="00F61036"/>
    <w:rsid w:val="00F611C6"/>
    <w:rsid w:val="00F615D9"/>
    <w:rsid w:val="00F6220F"/>
    <w:rsid w:val="00F62282"/>
    <w:rsid w:val="00F624AD"/>
    <w:rsid w:val="00F63095"/>
    <w:rsid w:val="00F631C6"/>
    <w:rsid w:val="00F641C7"/>
    <w:rsid w:val="00F641FB"/>
    <w:rsid w:val="00F642A2"/>
    <w:rsid w:val="00F64721"/>
    <w:rsid w:val="00F64874"/>
    <w:rsid w:val="00F65577"/>
    <w:rsid w:val="00F65B03"/>
    <w:rsid w:val="00F662A5"/>
    <w:rsid w:val="00F66FDE"/>
    <w:rsid w:val="00F6787B"/>
    <w:rsid w:val="00F679E3"/>
    <w:rsid w:val="00F67B36"/>
    <w:rsid w:val="00F700FB"/>
    <w:rsid w:val="00F70617"/>
    <w:rsid w:val="00F7074B"/>
    <w:rsid w:val="00F70EFE"/>
    <w:rsid w:val="00F7111E"/>
    <w:rsid w:val="00F71877"/>
    <w:rsid w:val="00F71E5C"/>
    <w:rsid w:val="00F724BE"/>
    <w:rsid w:val="00F729BE"/>
    <w:rsid w:val="00F72AB5"/>
    <w:rsid w:val="00F72CEA"/>
    <w:rsid w:val="00F73810"/>
    <w:rsid w:val="00F73A1C"/>
    <w:rsid w:val="00F74A00"/>
    <w:rsid w:val="00F7517B"/>
    <w:rsid w:val="00F75812"/>
    <w:rsid w:val="00F75AF0"/>
    <w:rsid w:val="00F75C6F"/>
    <w:rsid w:val="00F760F7"/>
    <w:rsid w:val="00F76208"/>
    <w:rsid w:val="00F7648C"/>
    <w:rsid w:val="00F76B0C"/>
    <w:rsid w:val="00F77AA5"/>
    <w:rsid w:val="00F80388"/>
    <w:rsid w:val="00F80B09"/>
    <w:rsid w:val="00F81487"/>
    <w:rsid w:val="00F82D24"/>
    <w:rsid w:val="00F831CA"/>
    <w:rsid w:val="00F838B4"/>
    <w:rsid w:val="00F83A89"/>
    <w:rsid w:val="00F83E40"/>
    <w:rsid w:val="00F84410"/>
    <w:rsid w:val="00F845B6"/>
    <w:rsid w:val="00F84BA1"/>
    <w:rsid w:val="00F84F6D"/>
    <w:rsid w:val="00F851BC"/>
    <w:rsid w:val="00F85799"/>
    <w:rsid w:val="00F85C87"/>
    <w:rsid w:val="00F85EAA"/>
    <w:rsid w:val="00F85F5E"/>
    <w:rsid w:val="00F86C5C"/>
    <w:rsid w:val="00F873E1"/>
    <w:rsid w:val="00F87544"/>
    <w:rsid w:val="00F87854"/>
    <w:rsid w:val="00F87A8C"/>
    <w:rsid w:val="00F87D27"/>
    <w:rsid w:val="00F91616"/>
    <w:rsid w:val="00F92646"/>
    <w:rsid w:val="00F92BD3"/>
    <w:rsid w:val="00F93397"/>
    <w:rsid w:val="00F93A70"/>
    <w:rsid w:val="00F93AEA"/>
    <w:rsid w:val="00F93D96"/>
    <w:rsid w:val="00F94503"/>
    <w:rsid w:val="00F94706"/>
    <w:rsid w:val="00F94BA5"/>
    <w:rsid w:val="00F9571F"/>
    <w:rsid w:val="00F95E32"/>
    <w:rsid w:val="00F9628D"/>
    <w:rsid w:val="00FA0E09"/>
    <w:rsid w:val="00FA0F21"/>
    <w:rsid w:val="00FA107A"/>
    <w:rsid w:val="00FA1E9B"/>
    <w:rsid w:val="00FA2B68"/>
    <w:rsid w:val="00FA2EF8"/>
    <w:rsid w:val="00FA3A4C"/>
    <w:rsid w:val="00FA3C79"/>
    <w:rsid w:val="00FA3CE8"/>
    <w:rsid w:val="00FA3D1B"/>
    <w:rsid w:val="00FA438F"/>
    <w:rsid w:val="00FA44D2"/>
    <w:rsid w:val="00FA4D1A"/>
    <w:rsid w:val="00FA57A5"/>
    <w:rsid w:val="00FA5E14"/>
    <w:rsid w:val="00FA5E82"/>
    <w:rsid w:val="00FA6251"/>
    <w:rsid w:val="00FA6626"/>
    <w:rsid w:val="00FA6A93"/>
    <w:rsid w:val="00FA6F37"/>
    <w:rsid w:val="00FA7494"/>
    <w:rsid w:val="00FA791D"/>
    <w:rsid w:val="00FB05D9"/>
    <w:rsid w:val="00FB0867"/>
    <w:rsid w:val="00FB20D3"/>
    <w:rsid w:val="00FB2A50"/>
    <w:rsid w:val="00FB2B02"/>
    <w:rsid w:val="00FB2CDF"/>
    <w:rsid w:val="00FB337D"/>
    <w:rsid w:val="00FB3BC1"/>
    <w:rsid w:val="00FB3FD8"/>
    <w:rsid w:val="00FB43D9"/>
    <w:rsid w:val="00FB4859"/>
    <w:rsid w:val="00FB4CA8"/>
    <w:rsid w:val="00FB5E13"/>
    <w:rsid w:val="00FB6D27"/>
    <w:rsid w:val="00FB725D"/>
    <w:rsid w:val="00FB78F1"/>
    <w:rsid w:val="00FB7A30"/>
    <w:rsid w:val="00FB7C42"/>
    <w:rsid w:val="00FC03BF"/>
    <w:rsid w:val="00FC1114"/>
    <w:rsid w:val="00FC12ED"/>
    <w:rsid w:val="00FC1458"/>
    <w:rsid w:val="00FC18F8"/>
    <w:rsid w:val="00FC1D2A"/>
    <w:rsid w:val="00FC1EF3"/>
    <w:rsid w:val="00FC2036"/>
    <w:rsid w:val="00FC220D"/>
    <w:rsid w:val="00FC25BF"/>
    <w:rsid w:val="00FC2A2D"/>
    <w:rsid w:val="00FC2B65"/>
    <w:rsid w:val="00FC3184"/>
    <w:rsid w:val="00FC36EE"/>
    <w:rsid w:val="00FC3780"/>
    <w:rsid w:val="00FC3EA8"/>
    <w:rsid w:val="00FC45C8"/>
    <w:rsid w:val="00FC475D"/>
    <w:rsid w:val="00FC4783"/>
    <w:rsid w:val="00FC4BC9"/>
    <w:rsid w:val="00FC4F0E"/>
    <w:rsid w:val="00FC575C"/>
    <w:rsid w:val="00FC581F"/>
    <w:rsid w:val="00FC5E96"/>
    <w:rsid w:val="00FC6D0E"/>
    <w:rsid w:val="00FC6E4D"/>
    <w:rsid w:val="00FC714C"/>
    <w:rsid w:val="00FC71C5"/>
    <w:rsid w:val="00FC7C2D"/>
    <w:rsid w:val="00FC7F49"/>
    <w:rsid w:val="00FD088E"/>
    <w:rsid w:val="00FD0D96"/>
    <w:rsid w:val="00FD0E33"/>
    <w:rsid w:val="00FD203D"/>
    <w:rsid w:val="00FD3185"/>
    <w:rsid w:val="00FD3442"/>
    <w:rsid w:val="00FD392B"/>
    <w:rsid w:val="00FD45FE"/>
    <w:rsid w:val="00FD4BD6"/>
    <w:rsid w:val="00FD4F21"/>
    <w:rsid w:val="00FD53AA"/>
    <w:rsid w:val="00FD54C5"/>
    <w:rsid w:val="00FD5FE7"/>
    <w:rsid w:val="00FD62C2"/>
    <w:rsid w:val="00FD65A5"/>
    <w:rsid w:val="00FD6C40"/>
    <w:rsid w:val="00FD6C44"/>
    <w:rsid w:val="00FD7144"/>
    <w:rsid w:val="00FD72C9"/>
    <w:rsid w:val="00FD7813"/>
    <w:rsid w:val="00FD7CEF"/>
    <w:rsid w:val="00FD7EB9"/>
    <w:rsid w:val="00FE020A"/>
    <w:rsid w:val="00FE0CA4"/>
    <w:rsid w:val="00FE1B65"/>
    <w:rsid w:val="00FE1C65"/>
    <w:rsid w:val="00FE1FB5"/>
    <w:rsid w:val="00FE22AC"/>
    <w:rsid w:val="00FE293E"/>
    <w:rsid w:val="00FE2BD6"/>
    <w:rsid w:val="00FE3123"/>
    <w:rsid w:val="00FE3DFF"/>
    <w:rsid w:val="00FE3F38"/>
    <w:rsid w:val="00FE3F65"/>
    <w:rsid w:val="00FE45F5"/>
    <w:rsid w:val="00FE476B"/>
    <w:rsid w:val="00FE5F58"/>
    <w:rsid w:val="00FE6E8E"/>
    <w:rsid w:val="00FE721E"/>
    <w:rsid w:val="00FE736A"/>
    <w:rsid w:val="00FE7594"/>
    <w:rsid w:val="00FE759D"/>
    <w:rsid w:val="00FE7A0C"/>
    <w:rsid w:val="00FE7F28"/>
    <w:rsid w:val="00FF02E0"/>
    <w:rsid w:val="00FF041B"/>
    <w:rsid w:val="00FF1F94"/>
    <w:rsid w:val="00FF2591"/>
    <w:rsid w:val="00FF2EB7"/>
    <w:rsid w:val="00FF3200"/>
    <w:rsid w:val="00FF41AB"/>
    <w:rsid w:val="00FF44FB"/>
    <w:rsid w:val="00FF45E3"/>
    <w:rsid w:val="00FF4E13"/>
    <w:rsid w:val="00FF4ECA"/>
    <w:rsid w:val="00FF56F1"/>
    <w:rsid w:val="00FF582A"/>
    <w:rsid w:val="00FF5D0E"/>
    <w:rsid w:val="00FF74AE"/>
    <w:rsid w:val="00FF7A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721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64721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F64721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styleId="CommentReference">
    <w:name w:val="annotation reference"/>
    <w:semiHidden/>
    <w:rsid w:val="00D71C37"/>
    <w:rPr>
      <w:sz w:val="16"/>
      <w:szCs w:val="16"/>
    </w:rPr>
  </w:style>
  <w:style w:type="paragraph" w:styleId="CommentText">
    <w:name w:val="annotation text"/>
    <w:basedOn w:val="Normal"/>
    <w:semiHidden/>
    <w:rsid w:val="00D71C3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71C37"/>
    <w:rPr>
      <w:b/>
      <w:bCs/>
    </w:rPr>
  </w:style>
  <w:style w:type="paragraph" w:styleId="BalloonText">
    <w:name w:val="Balloon Text"/>
    <w:basedOn w:val="Normal"/>
    <w:semiHidden/>
    <w:rsid w:val="00D71C37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sid w:val="00AC3E77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customStyle="1" w:styleId="jd2">
    <w:name w:val="jd2"/>
    <w:basedOn w:val="DefaultParagraphFont"/>
    <w:rsid w:val="00B36D1D"/>
  </w:style>
  <w:style w:type="character" w:styleId="Strong">
    <w:name w:val="Strong"/>
    <w:uiPriority w:val="22"/>
    <w:qFormat/>
    <w:rsid w:val="00EA67BF"/>
    <w:rPr>
      <w:b/>
      <w:bCs/>
    </w:rPr>
  </w:style>
  <w:style w:type="character" w:styleId="IntenseEmphasis">
    <w:name w:val="Intense Emphasis"/>
    <w:uiPriority w:val="21"/>
    <w:qFormat/>
    <w:rsid w:val="00EA67BF"/>
    <w:rPr>
      <w:b/>
      <w:bCs/>
      <w:i/>
      <w:iCs/>
      <w:color w:val="4F81BD"/>
    </w:rPr>
  </w:style>
  <w:style w:type="paragraph" w:styleId="Title">
    <w:name w:val="Title"/>
    <w:basedOn w:val="Normal"/>
    <w:next w:val="Normal"/>
    <w:link w:val="TitleChar"/>
    <w:qFormat/>
    <w:rsid w:val="00EA67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EA67BF"/>
    <w:rPr>
      <w:rFonts w:ascii="Cambria" w:eastAsia="Times New Roman" w:hAnsi="Cambria" w:cs="Times New Roman"/>
      <w:b/>
      <w:bCs/>
      <w:kern w:val="28"/>
      <w:sz w:val="32"/>
      <w:szCs w:val="32"/>
      <w:lang w:val="en-GB" w:eastAsia="en-US"/>
    </w:rPr>
  </w:style>
  <w:style w:type="paragraph" w:styleId="ListParagraph">
    <w:name w:val="List Paragraph"/>
    <w:basedOn w:val="Normal"/>
    <w:uiPriority w:val="1"/>
    <w:qFormat/>
    <w:rsid w:val="00EA67BF"/>
    <w:pPr>
      <w:ind w:left="720"/>
    </w:pPr>
  </w:style>
  <w:style w:type="paragraph" w:styleId="BodyTextIndent">
    <w:name w:val="Body Text Indent"/>
    <w:basedOn w:val="Normal"/>
    <w:link w:val="BodyTextIndentChar"/>
    <w:rsid w:val="009F2BEE"/>
    <w:pPr>
      <w:spacing w:after="120"/>
      <w:ind w:left="360"/>
    </w:pPr>
    <w:rPr>
      <w:lang w:val="en-US"/>
    </w:rPr>
  </w:style>
  <w:style w:type="character" w:customStyle="1" w:styleId="BodyTextIndentChar">
    <w:name w:val="Body Text Indent Char"/>
    <w:link w:val="BodyTextIndent"/>
    <w:rsid w:val="009F2BEE"/>
    <w:rPr>
      <w:rFonts w:cs="Mangal"/>
      <w:sz w:val="24"/>
      <w:szCs w:val="24"/>
      <w:lang w:val="en-US" w:eastAsia="en-US"/>
    </w:rPr>
  </w:style>
  <w:style w:type="paragraph" w:customStyle="1" w:styleId="Normal0">
    <w:name w:val="[Normal]"/>
    <w:rsid w:val="0016779F"/>
    <w:rPr>
      <w:rFonts w:ascii="Arial" w:eastAsia="Arial" w:hAnsi="Arial"/>
      <w:noProof/>
      <w:sz w:val="24"/>
      <w:lang w:val="en-US" w:eastAsia="en-US"/>
    </w:rPr>
  </w:style>
  <w:style w:type="character" w:customStyle="1" w:styleId="f12">
    <w:name w:val="f12"/>
    <w:basedOn w:val="DefaultParagraphFont"/>
    <w:rsid w:val="0019311D"/>
  </w:style>
  <w:style w:type="paragraph" w:styleId="Footer">
    <w:name w:val="footer"/>
    <w:basedOn w:val="Normal"/>
    <w:link w:val="FooterChar"/>
    <w:unhideWhenUsed/>
    <w:rsid w:val="006D16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D165F"/>
    <w:rPr>
      <w:sz w:val="24"/>
      <w:szCs w:val="24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loganathan.jack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DILIP PESWANI</vt:lpstr>
    </vt:vector>
  </TitlesOfParts>
  <Company/>
  <LinksUpToDate>false</LinksUpToDate>
  <CharactersWithSpaces>7623</CharactersWithSpaces>
  <SharedDoc>false</SharedDoc>
  <HLinks>
    <vt:vector size="6" baseType="variant">
      <vt:variant>
        <vt:i4>7667735</vt:i4>
      </vt:variant>
      <vt:variant>
        <vt:i4>0</vt:i4>
      </vt:variant>
      <vt:variant>
        <vt:i4>0</vt:i4>
      </vt:variant>
      <vt:variant>
        <vt:i4>5</vt:i4>
      </vt:variant>
      <vt:variant>
        <vt:lpwstr>mailto:rloganathan.jack@gmail.com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DILIP PESWANI</dc:title>
  <dc:creator>Dilip</dc:creator>
  <cp:lastModifiedBy>Admin-pc</cp:lastModifiedBy>
  <cp:revision>7</cp:revision>
  <dcterms:created xsi:type="dcterms:W3CDTF">2021-06-22T10:37:00Z</dcterms:created>
  <dcterms:modified xsi:type="dcterms:W3CDTF">2025-01-31T07:27:00Z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2023-08-18T14:45:35Z</vt:lpwstr>
  </property>
  <property fmtid="{D5CDD505-2E9C-101B-9397-08002B2CF9AE}" pid="7" name="MSIP_Label_a8c544ca-bb84-4280-906e-934547e1d30c_Method">
    <vt:lpwstr>Standard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ae2bc551-9e1b-48b6-bff1-bd88afa7481c</vt:lpwstr>
  </property>
  <property fmtid="{D5CDD505-2E9C-101B-9397-08002B2CF9AE}" pid="11" name="MSIP_Label_a8c544ca-bb84-4280-906e-934547e1d30c_ContentBits">
    <vt:lpwstr>2</vt:lpwstr>
  </property>
</Properties>
</file>