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ivdocumenttopsection"/>
        <w:tblW w:w="0" w:type="auto"/>
        <w:tblCellSpacing w:w="0" w:type="dxa"/>
        <w:tblLayout w:type="fixed"/>
        <w:tblCellMar>
          <w:left w:w="0" w:type="dxa"/>
          <w:right w:w="0" w:type="dxa"/>
        </w:tblCellMar>
        <w:tblLook w:val="05E0" w:firstRow="1" w:lastRow="1" w:firstColumn="1" w:lastColumn="1" w:noHBand="0" w:noVBand="1"/>
      </w:tblPr>
      <w:tblGrid>
        <w:gridCol w:w="12240"/>
      </w:tblGrid>
      <w:tr w:rsidR="00676925" w14:paraId="70DF7066" w14:textId="77777777" w:rsidTr="00E31FD4">
        <w:trPr>
          <w:tblCellSpacing w:w="0" w:type="dxa"/>
        </w:trPr>
        <w:tc>
          <w:tcPr>
            <w:tcW w:w="12240" w:type="dxa"/>
            <w:tcMar>
              <w:top w:w="0" w:type="dxa"/>
              <w:left w:w="0" w:type="dxa"/>
              <w:bottom w:w="0" w:type="dxa"/>
              <w:right w:w="0" w:type="dxa"/>
            </w:tcMar>
            <w:hideMark/>
          </w:tcPr>
          <w:p w14:paraId="3C834A2E" w14:textId="77777777" w:rsidR="00676925" w:rsidRDefault="00676925">
            <w:pPr>
              <w:pStyle w:val="divdocumentdivfirstparagraph"/>
              <w:spacing w:line="260" w:lineRule="atLeast"/>
              <w:rPr>
                <w:rStyle w:val="divdocumenttopsectionleft-box"/>
                <w:rFonts w:ascii="Century Gothic" w:eastAsia="Century Gothic" w:hAnsi="Century Gothic" w:cs="Century Gothic"/>
                <w:color w:val="343434"/>
                <w:sz w:val="18"/>
                <w:szCs w:val="18"/>
              </w:rPr>
            </w:pPr>
            <w:r>
              <w:rPr>
                <w:rStyle w:val="divdocumenttopsectionleft-box"/>
                <w:rFonts w:ascii="Century Gothic" w:eastAsia="Century Gothic" w:hAnsi="Century Gothic" w:cs="Century Gothic"/>
                <w:noProof/>
                <w:color w:val="343434"/>
                <w:sz w:val="18"/>
                <w:szCs w:val="18"/>
              </w:rPr>
              <w:drawing>
                <wp:anchor distT="0" distB="0" distL="114300" distR="114300" simplePos="0" relativeHeight="251661312" behindDoc="0" locked="0" layoutInCell="1" allowOverlap="1" wp14:anchorId="069C514A" wp14:editId="600EB5B5">
                  <wp:simplePos x="0" y="0"/>
                  <wp:positionH relativeFrom="column">
                    <wp:posOffset>0</wp:posOffset>
                  </wp:positionH>
                  <wp:positionV relativeFrom="paragraph">
                    <wp:posOffset>-556260</wp:posOffset>
                  </wp:positionV>
                  <wp:extent cx="3831301" cy="889025"/>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1301" cy="889025"/>
                          </a:xfrm>
                          <a:prstGeom prst="rect">
                            <a:avLst/>
                          </a:prstGeom>
                        </pic:spPr>
                      </pic:pic>
                    </a:graphicData>
                  </a:graphic>
                </wp:anchor>
              </w:drawing>
            </w:r>
            <w:r>
              <w:rPr>
                <w:rStyle w:val="divdocumenttopsectionleft-box"/>
                <w:rFonts w:ascii="Century Gothic" w:eastAsia="Century Gothic" w:hAnsi="Century Gothic" w:cs="Century Gothic"/>
                <w:color w:val="343434"/>
                <w:sz w:val="18"/>
                <w:szCs w:val="18"/>
              </w:rPr>
              <w:t xml:space="preserve"> </w:t>
            </w:r>
          </w:p>
          <w:p w14:paraId="13C1A14D" w14:textId="77777777" w:rsidR="00676925" w:rsidRDefault="00676925">
            <w:pPr>
              <w:pStyle w:val="divdocumentname"/>
              <w:ind w:left="400" w:right="400"/>
              <w:rPr>
                <w:rStyle w:val="divdocumenttopsectionleft-box"/>
                <w:rFonts w:ascii="Century Gothic" w:eastAsia="Century Gothic" w:hAnsi="Century Gothic" w:cs="Century Gothic"/>
              </w:rPr>
            </w:pPr>
            <w:r>
              <w:rPr>
                <w:rStyle w:val="span"/>
                <w:rFonts w:ascii="Century Gothic" w:eastAsia="Century Gothic" w:hAnsi="Century Gothic" w:cs="Century Gothic"/>
              </w:rPr>
              <w:t>PRATAP SINGH</w:t>
            </w:r>
            <w:r>
              <w:rPr>
                <w:rStyle w:val="divdocumenttopsectionleft-box"/>
                <w:rFonts w:ascii="Century Gothic" w:eastAsia="Century Gothic" w:hAnsi="Century Gothic" w:cs="Century Gothic"/>
              </w:rPr>
              <w:t xml:space="preserve"> </w:t>
            </w:r>
            <w:r>
              <w:rPr>
                <w:rStyle w:val="span"/>
                <w:rFonts w:ascii="Century Gothic" w:eastAsia="Century Gothic" w:hAnsi="Century Gothic" w:cs="Century Gothic"/>
              </w:rPr>
              <w:t>SHEKHAWAT</w:t>
            </w:r>
          </w:p>
          <w:p w14:paraId="66627CA6" w14:textId="77777777" w:rsidR="00676925" w:rsidRDefault="00676925" w:rsidP="00676925">
            <w:pPr>
              <w:pStyle w:val="documentresumeTitle"/>
              <w:spacing w:before="140" w:after="300" w:line="260" w:lineRule="atLeast"/>
              <w:ind w:left="400" w:right="400"/>
              <w:rPr>
                <w:rStyle w:val="divdocumenttopsectionleft-box"/>
                <w:rFonts w:ascii="Century Gothic" w:eastAsia="Century Gothic" w:hAnsi="Century Gothic" w:cs="Century Gothic"/>
              </w:rPr>
            </w:pPr>
            <w:r>
              <w:rPr>
                <w:rStyle w:val="divdocumenttopsectionleft-box"/>
                <w:rFonts w:ascii="Century Gothic" w:eastAsia="Century Gothic" w:hAnsi="Century Gothic" w:cs="Century Gothic"/>
              </w:rPr>
              <w:t>Project Coordinator</w:t>
            </w:r>
          </w:p>
          <w:p w14:paraId="3C7BB51A" w14:textId="11EDAF15" w:rsidR="00676925" w:rsidRPr="00676925" w:rsidRDefault="00676925" w:rsidP="00676925">
            <w:pPr>
              <w:pStyle w:val="documentresumeTitle"/>
              <w:spacing w:before="140" w:after="300" w:line="260" w:lineRule="atLeast"/>
              <w:ind w:left="400" w:right="400"/>
              <w:rPr>
                <w:rStyle w:val="divdocumenttopsectionright-box"/>
                <w:rFonts w:ascii="Century Gothic" w:eastAsia="Century Gothic" w:hAnsi="Century Gothic" w:cs="Century Gothic"/>
              </w:rPr>
            </w:pPr>
            <w:r>
              <w:rPr>
                <w:rStyle w:val="divdocumenttopsectionright-box"/>
                <w:rFonts w:ascii="Century Gothic" w:eastAsia="Century Gothic" w:hAnsi="Century Gothic" w:cs="Century Gothic"/>
                <w:color w:val="343434"/>
                <w:spacing w:val="4"/>
                <w:sz w:val="18"/>
                <w:szCs w:val="18"/>
              </w:rPr>
              <w:t>Versatile Project Coordinator with background successfully executing diverse project tasks to meet deadlines. Highly skilled at communicating with colleagues, monitoring status and achieving key milestones. Enthusiastic problem solver and talented team player with superior planning and decision-making skills. Proficient Telecommunications Engineer with broad-range national and international experience in voice and data network support and installation. Creative customer service during catastrophic events. Strong process management skills to streamline implementations, configurations and operations.</w:t>
            </w:r>
          </w:p>
        </w:tc>
      </w:tr>
    </w:tbl>
    <w:p w14:paraId="46E7DD9C" w14:textId="77777777" w:rsidR="00463E17" w:rsidRDefault="00463E17">
      <w:pPr>
        <w:rPr>
          <w:vanish/>
        </w:rPr>
      </w:pPr>
    </w:p>
    <w:tbl>
      <w:tblPr>
        <w:tblStyle w:val="parentContainerContainer"/>
        <w:tblW w:w="5000" w:type="pct"/>
        <w:tblCellSpacing w:w="0" w:type="dxa"/>
        <w:tblLayout w:type="fixed"/>
        <w:tblCellMar>
          <w:left w:w="0" w:type="dxa"/>
          <w:right w:w="0" w:type="dxa"/>
        </w:tblCellMar>
        <w:tblLook w:val="05E0" w:firstRow="1" w:lastRow="1" w:firstColumn="1" w:lastColumn="1" w:noHBand="0" w:noVBand="1"/>
      </w:tblPr>
      <w:tblGrid>
        <w:gridCol w:w="12240"/>
      </w:tblGrid>
      <w:tr w:rsidR="00463E17" w14:paraId="5EA56DAE" w14:textId="77777777">
        <w:trPr>
          <w:tblCellSpacing w:w="0" w:type="dxa"/>
        </w:trPr>
        <w:tc>
          <w:tcPr>
            <w:tcW w:w="12240" w:type="dxa"/>
            <w:tcMar>
              <w:top w:w="400" w:type="dxa"/>
              <w:left w:w="0" w:type="dxa"/>
              <w:bottom w:w="400" w:type="dxa"/>
              <w:right w:w="0" w:type="dxa"/>
            </w:tcMar>
            <w:vAlign w:val="bottom"/>
            <w:hideMark/>
          </w:tcPr>
          <w:p w14:paraId="482D7A85" w14:textId="77777777" w:rsidR="00463E17" w:rsidRDefault="00463E17">
            <w:pPr>
              <w:pStyle w:val="parentContainerCellParagraph"/>
              <w:spacing w:line="260" w:lineRule="atLeast"/>
              <w:rPr>
                <w:rStyle w:val="parentContainerCell"/>
                <w:rFonts w:ascii="Century Gothic" w:eastAsia="Century Gothic" w:hAnsi="Century Gothic" w:cs="Century Gothic"/>
                <w:color w:val="343434"/>
                <w:sz w:val="18"/>
                <w:szCs w:val="18"/>
              </w:rPr>
            </w:pPr>
          </w:p>
          <w:tbl>
            <w:tblPr>
              <w:tblStyle w:val="divdocumentparentContainer"/>
              <w:tblW w:w="0" w:type="auto"/>
              <w:tblCellSpacing w:w="0" w:type="dxa"/>
              <w:tblLayout w:type="fixed"/>
              <w:tblCellMar>
                <w:left w:w="0" w:type="dxa"/>
                <w:right w:w="0" w:type="dxa"/>
              </w:tblCellMar>
              <w:tblLook w:val="05E0" w:firstRow="1" w:lastRow="1" w:firstColumn="1" w:lastColumn="1" w:noHBand="0" w:noVBand="1"/>
            </w:tblPr>
            <w:tblGrid>
              <w:gridCol w:w="300"/>
              <w:gridCol w:w="3060"/>
              <w:gridCol w:w="560"/>
              <w:gridCol w:w="8320"/>
            </w:tblGrid>
            <w:tr w:rsidR="00463E17" w14:paraId="58B84631" w14:textId="77777777">
              <w:trPr>
                <w:tblCellSpacing w:w="0" w:type="dxa"/>
              </w:trPr>
              <w:tc>
                <w:tcPr>
                  <w:tcW w:w="300" w:type="dxa"/>
                  <w:tcMar>
                    <w:top w:w="0" w:type="dxa"/>
                    <w:left w:w="0" w:type="dxa"/>
                    <w:bottom w:w="0" w:type="dxa"/>
                    <w:right w:w="0" w:type="dxa"/>
                  </w:tcMar>
                  <w:hideMark/>
                </w:tcPr>
                <w:p w14:paraId="13C219C9" w14:textId="77777777" w:rsidR="00463E17" w:rsidRDefault="00463E17">
                  <w:pPr>
                    <w:rPr>
                      <w:rStyle w:val="parentContainerCell"/>
                      <w:rFonts w:ascii="Century Gothic" w:eastAsia="Century Gothic" w:hAnsi="Century Gothic" w:cs="Century Gothic"/>
                      <w:color w:val="343434"/>
                      <w:sz w:val="18"/>
                      <w:szCs w:val="18"/>
                    </w:rPr>
                  </w:pPr>
                </w:p>
              </w:tc>
              <w:tc>
                <w:tcPr>
                  <w:tcW w:w="3060" w:type="dxa"/>
                  <w:tcMar>
                    <w:top w:w="0" w:type="dxa"/>
                    <w:left w:w="0" w:type="dxa"/>
                    <w:bottom w:w="0" w:type="dxa"/>
                    <w:right w:w="0" w:type="dxa"/>
                  </w:tcMar>
                  <w:hideMark/>
                </w:tcPr>
                <w:p w14:paraId="1863E2DA" w14:textId="77777777" w:rsidR="00463E17" w:rsidRDefault="00676925">
                  <w:pPr>
                    <w:pStyle w:val="divdocumentleft-boxsectionnth-child1sectiontitle"/>
                    <w:pBdr>
                      <w:bottom w:val="single" w:sz="8" w:space="3" w:color="D5D6D6"/>
                    </w:pBdr>
                    <w:spacing w:after="200" w:line="320" w:lineRule="exact"/>
                    <w:rPr>
                      <w:rStyle w:val="divdocumentparentContainerleft-box"/>
                      <w:rFonts w:ascii="Century Gothic" w:eastAsia="Century Gothic" w:hAnsi="Century Gothic" w:cs="Century Gothic"/>
                      <w:b/>
                      <w:bCs/>
                      <w:color w:val="003D73"/>
                      <w:sz w:val="32"/>
                      <w:szCs w:val="32"/>
                    </w:rPr>
                  </w:pPr>
                  <w:r>
                    <w:rPr>
                      <w:rStyle w:val="divdocumentparentContainerleft-box"/>
                      <w:rFonts w:ascii="Century Gothic" w:eastAsia="Century Gothic" w:hAnsi="Century Gothic" w:cs="Century Gothic"/>
                      <w:b/>
                      <w:bCs/>
                      <w:color w:val="003D73"/>
                      <w:sz w:val="32"/>
                      <w:szCs w:val="32"/>
                    </w:rPr>
                    <w:t>Contact</w:t>
                  </w:r>
                </w:p>
                <w:p w14:paraId="4B028CD4" w14:textId="77777777" w:rsidR="00463E17" w:rsidRDefault="00676925">
                  <w:pPr>
                    <w:pStyle w:val="divdocumentmt5"/>
                    <w:spacing w:before="100" w:line="260" w:lineRule="atLeast"/>
                    <w:rPr>
                      <w:rStyle w:val="divdocumentparentContainerleft-box"/>
                      <w:rFonts w:ascii="Century Gothic" w:eastAsia="Century Gothic" w:hAnsi="Century Gothic" w:cs="Century Gothic"/>
                      <w:b/>
                      <w:bCs/>
                      <w:color w:val="343434"/>
                      <w:sz w:val="18"/>
                      <w:szCs w:val="18"/>
                    </w:rPr>
                  </w:pPr>
                  <w:r>
                    <w:rPr>
                      <w:rStyle w:val="span"/>
                      <w:rFonts w:ascii="Century Gothic" w:eastAsia="Century Gothic" w:hAnsi="Century Gothic" w:cs="Century Gothic"/>
                      <w:b/>
                      <w:bCs/>
                      <w:color w:val="343434"/>
                      <w:sz w:val="18"/>
                      <w:szCs w:val="18"/>
                    </w:rPr>
                    <w:t xml:space="preserve">Phone </w:t>
                  </w:r>
                </w:p>
                <w:p w14:paraId="3BE16D5E" w14:textId="77777777" w:rsidR="00463E17" w:rsidRDefault="00676925">
                  <w:pPr>
                    <w:pStyle w:val="divParagraph"/>
                    <w:spacing w:line="260" w:lineRule="atLeast"/>
                    <w:rPr>
                      <w:rStyle w:val="divdocumentparentContainerleft-box"/>
                      <w:rFonts w:ascii="Century Gothic" w:eastAsia="Century Gothic" w:hAnsi="Century Gothic" w:cs="Century Gothic"/>
                      <w:color w:val="343434"/>
                      <w:sz w:val="18"/>
                      <w:szCs w:val="18"/>
                    </w:rPr>
                  </w:pPr>
                  <w:r>
                    <w:rPr>
                      <w:rStyle w:val="span"/>
                      <w:rFonts w:ascii="Century Gothic" w:eastAsia="Century Gothic" w:hAnsi="Century Gothic" w:cs="Century Gothic"/>
                      <w:color w:val="343434"/>
                      <w:sz w:val="18"/>
                      <w:szCs w:val="18"/>
                    </w:rPr>
                    <w:t>+919680341260</w:t>
                  </w:r>
                </w:p>
                <w:p w14:paraId="522D8C82" w14:textId="77777777" w:rsidR="00463E17" w:rsidRDefault="00676925">
                  <w:pPr>
                    <w:pStyle w:val="divdocumentmt5"/>
                    <w:spacing w:before="100" w:line="260" w:lineRule="atLeast"/>
                    <w:rPr>
                      <w:rStyle w:val="divdocumentparentContainerleft-box"/>
                      <w:rFonts w:ascii="Century Gothic" w:eastAsia="Century Gothic" w:hAnsi="Century Gothic" w:cs="Century Gothic"/>
                      <w:b/>
                      <w:bCs/>
                      <w:color w:val="343434"/>
                      <w:sz w:val="18"/>
                      <w:szCs w:val="18"/>
                    </w:rPr>
                  </w:pPr>
                  <w:r>
                    <w:rPr>
                      <w:rStyle w:val="span"/>
                      <w:rFonts w:ascii="Century Gothic" w:eastAsia="Century Gothic" w:hAnsi="Century Gothic" w:cs="Century Gothic"/>
                      <w:b/>
                      <w:bCs/>
                      <w:color w:val="343434"/>
                      <w:sz w:val="18"/>
                      <w:szCs w:val="18"/>
                    </w:rPr>
                    <w:t xml:space="preserve">E-mail </w:t>
                  </w:r>
                </w:p>
                <w:p w14:paraId="38743D81" w14:textId="77777777" w:rsidR="00463E17" w:rsidRDefault="00676925">
                  <w:pPr>
                    <w:pStyle w:val="divParagraph"/>
                    <w:spacing w:line="260" w:lineRule="atLeast"/>
                    <w:rPr>
                      <w:rStyle w:val="divdocumentparentContainerleft-box"/>
                      <w:rFonts w:ascii="Century Gothic" w:eastAsia="Century Gothic" w:hAnsi="Century Gothic" w:cs="Century Gothic"/>
                      <w:color w:val="343434"/>
                      <w:sz w:val="18"/>
                      <w:szCs w:val="18"/>
                    </w:rPr>
                  </w:pPr>
                  <w:r>
                    <w:rPr>
                      <w:rStyle w:val="span"/>
                      <w:rFonts w:ascii="Century Gothic" w:eastAsia="Century Gothic" w:hAnsi="Century Gothic" w:cs="Century Gothic"/>
                      <w:color w:val="343434"/>
                      <w:sz w:val="18"/>
                      <w:szCs w:val="18"/>
                    </w:rPr>
                    <w:t>er.pratap007.shekhawat@gmail.com</w:t>
                  </w:r>
                </w:p>
                <w:p w14:paraId="5E685561" w14:textId="77777777" w:rsidR="00463E17" w:rsidRDefault="00676925">
                  <w:pPr>
                    <w:pStyle w:val="divdocumentleft-boxsectiontitle"/>
                    <w:pBdr>
                      <w:bottom w:val="single" w:sz="8" w:space="3" w:color="D5D6D6"/>
                    </w:pBdr>
                    <w:spacing w:before="400" w:line="440" w:lineRule="atLeast"/>
                    <w:rPr>
                      <w:rStyle w:val="divdocumentparentContainerleft-box"/>
                      <w:rFonts w:ascii="Century Gothic" w:eastAsia="Century Gothic" w:hAnsi="Century Gothic" w:cs="Century Gothic"/>
                      <w:b/>
                      <w:bCs/>
                      <w:color w:val="003D73"/>
                      <w:sz w:val="32"/>
                      <w:szCs w:val="32"/>
                    </w:rPr>
                  </w:pPr>
                  <w:r>
                    <w:rPr>
                      <w:rStyle w:val="divdocumentparentContainerleft-box"/>
                      <w:rFonts w:ascii="Century Gothic" w:eastAsia="Century Gothic" w:hAnsi="Century Gothic" w:cs="Century Gothic"/>
                      <w:b/>
                      <w:bCs/>
                      <w:color w:val="003D73"/>
                      <w:sz w:val="32"/>
                      <w:szCs w:val="32"/>
                    </w:rPr>
                    <w:t>Technical Skills</w:t>
                  </w:r>
                </w:p>
                <w:p w14:paraId="63A04A12" w14:textId="77777777" w:rsidR="00463E17" w:rsidRDefault="00676925">
                  <w:pPr>
                    <w:pStyle w:val="divdocumentli"/>
                    <w:numPr>
                      <w:ilvl w:val="0"/>
                      <w:numId w:val="1"/>
                    </w:numPr>
                    <w:pBdr>
                      <w:left w:val="none" w:sz="0" w:space="0" w:color="auto"/>
                    </w:pBdr>
                    <w:spacing w:line="260" w:lineRule="atLeast"/>
                    <w:ind w:left="300" w:hanging="283"/>
                    <w:rPr>
                      <w:rStyle w:val="divdocumentparentContainerleft-box"/>
                      <w:rFonts w:ascii="Century Gothic" w:eastAsia="Century Gothic" w:hAnsi="Century Gothic" w:cs="Century Gothic"/>
                      <w:color w:val="343434"/>
                      <w:sz w:val="18"/>
                      <w:szCs w:val="18"/>
                    </w:rPr>
                  </w:pPr>
                  <w:r>
                    <w:rPr>
                      <w:rStyle w:val="divdocumentparentContainerleft-box"/>
                      <w:rFonts w:ascii="Century Gothic" w:eastAsia="Century Gothic" w:hAnsi="Century Gothic" w:cs="Century Gothic"/>
                      <w:color w:val="343434"/>
                      <w:sz w:val="18"/>
                      <w:szCs w:val="18"/>
                    </w:rPr>
                    <w:t>Windows XP/7/8/10</w:t>
                  </w:r>
                </w:p>
                <w:p w14:paraId="17467A98" w14:textId="77777777" w:rsidR="00463E17" w:rsidRDefault="00676925">
                  <w:pPr>
                    <w:pStyle w:val="divdocumentli"/>
                    <w:numPr>
                      <w:ilvl w:val="0"/>
                      <w:numId w:val="1"/>
                    </w:numPr>
                    <w:spacing w:line="260" w:lineRule="atLeast"/>
                    <w:ind w:left="300" w:hanging="283"/>
                    <w:rPr>
                      <w:rStyle w:val="divdocumentparentContainerleft-box"/>
                      <w:rFonts w:ascii="Century Gothic" w:eastAsia="Century Gothic" w:hAnsi="Century Gothic" w:cs="Century Gothic"/>
                      <w:color w:val="343434"/>
                      <w:sz w:val="18"/>
                      <w:szCs w:val="18"/>
                    </w:rPr>
                  </w:pPr>
                  <w:r>
                    <w:rPr>
                      <w:rStyle w:val="divdocumentparentContainerleft-box"/>
                      <w:rFonts w:ascii="Century Gothic" w:eastAsia="Century Gothic" w:hAnsi="Century Gothic" w:cs="Century Gothic"/>
                      <w:color w:val="343434"/>
                      <w:sz w:val="18"/>
                      <w:szCs w:val="18"/>
                    </w:rPr>
                    <w:t>MS Visio/Excel-2007/2010/2019</w:t>
                  </w:r>
                </w:p>
                <w:p w14:paraId="05D9DBD5" w14:textId="77777777" w:rsidR="00463E17" w:rsidRDefault="00676925">
                  <w:pPr>
                    <w:pStyle w:val="divdocumentli"/>
                    <w:numPr>
                      <w:ilvl w:val="0"/>
                      <w:numId w:val="1"/>
                    </w:numPr>
                    <w:spacing w:line="260" w:lineRule="atLeast"/>
                    <w:ind w:left="300" w:hanging="283"/>
                    <w:rPr>
                      <w:rStyle w:val="divdocumentparentContainerleft-box"/>
                      <w:rFonts w:ascii="Century Gothic" w:eastAsia="Century Gothic" w:hAnsi="Century Gothic" w:cs="Century Gothic"/>
                      <w:color w:val="343434"/>
                      <w:sz w:val="18"/>
                      <w:szCs w:val="18"/>
                    </w:rPr>
                  </w:pPr>
                  <w:r>
                    <w:rPr>
                      <w:rStyle w:val="divdocumentparentContainerleft-box"/>
                      <w:rFonts w:ascii="Century Gothic" w:eastAsia="Century Gothic" w:hAnsi="Century Gothic" w:cs="Century Gothic"/>
                      <w:color w:val="343434"/>
                      <w:sz w:val="18"/>
                      <w:szCs w:val="18"/>
                    </w:rPr>
                    <w:t>Outlook</w:t>
                  </w:r>
                </w:p>
                <w:p w14:paraId="11D34037" w14:textId="77777777" w:rsidR="00463E17" w:rsidRDefault="00676925">
                  <w:pPr>
                    <w:pStyle w:val="divdocumentli"/>
                    <w:numPr>
                      <w:ilvl w:val="0"/>
                      <w:numId w:val="1"/>
                    </w:numPr>
                    <w:spacing w:line="260" w:lineRule="atLeast"/>
                    <w:ind w:left="300" w:hanging="283"/>
                    <w:rPr>
                      <w:rStyle w:val="divdocumentparentContainerleft-box"/>
                      <w:rFonts w:ascii="Century Gothic" w:eastAsia="Century Gothic" w:hAnsi="Century Gothic" w:cs="Century Gothic"/>
                      <w:color w:val="343434"/>
                      <w:sz w:val="18"/>
                      <w:szCs w:val="18"/>
                    </w:rPr>
                  </w:pPr>
                  <w:r>
                    <w:rPr>
                      <w:rStyle w:val="divdocumentparentContainerleft-box"/>
                      <w:rFonts w:ascii="Century Gothic" w:eastAsia="Century Gothic" w:hAnsi="Century Gothic" w:cs="Century Gothic"/>
                      <w:color w:val="343434"/>
                      <w:sz w:val="18"/>
                      <w:szCs w:val="18"/>
                    </w:rPr>
                    <w:t>Telnet</w:t>
                  </w:r>
                </w:p>
                <w:p w14:paraId="70533C8B" w14:textId="77777777" w:rsidR="00463E17" w:rsidRDefault="00676925">
                  <w:pPr>
                    <w:pStyle w:val="divdocumentli"/>
                    <w:numPr>
                      <w:ilvl w:val="0"/>
                      <w:numId w:val="1"/>
                    </w:numPr>
                    <w:spacing w:line="260" w:lineRule="atLeast"/>
                    <w:ind w:left="300" w:hanging="283"/>
                    <w:rPr>
                      <w:rStyle w:val="divdocumentparentContainerleft-box"/>
                      <w:rFonts w:ascii="Century Gothic" w:eastAsia="Century Gothic" w:hAnsi="Century Gothic" w:cs="Century Gothic"/>
                      <w:color w:val="343434"/>
                      <w:sz w:val="18"/>
                      <w:szCs w:val="18"/>
                    </w:rPr>
                  </w:pPr>
                  <w:r>
                    <w:rPr>
                      <w:rStyle w:val="divdocumentparentContainerleft-box"/>
                      <w:rFonts w:ascii="Century Gothic" w:eastAsia="Century Gothic" w:hAnsi="Century Gothic" w:cs="Century Gothic"/>
                      <w:color w:val="343434"/>
                      <w:sz w:val="18"/>
                      <w:szCs w:val="18"/>
                    </w:rPr>
                    <w:t>Access Control</w:t>
                  </w:r>
                </w:p>
                <w:p w14:paraId="44469409" w14:textId="53460400" w:rsidR="00463E17" w:rsidRDefault="00E92292">
                  <w:pPr>
                    <w:pStyle w:val="divdocumentli"/>
                    <w:numPr>
                      <w:ilvl w:val="0"/>
                      <w:numId w:val="1"/>
                    </w:numPr>
                    <w:spacing w:line="260" w:lineRule="atLeast"/>
                    <w:ind w:left="300" w:hanging="283"/>
                    <w:rPr>
                      <w:rStyle w:val="divdocumentparentContainerleft-box"/>
                      <w:rFonts w:ascii="Century Gothic" w:eastAsia="Century Gothic" w:hAnsi="Century Gothic" w:cs="Century Gothic"/>
                      <w:color w:val="343434"/>
                      <w:sz w:val="18"/>
                      <w:szCs w:val="18"/>
                    </w:rPr>
                  </w:pPr>
                  <w:r>
                    <w:rPr>
                      <w:rStyle w:val="divdocumentparentContainerleft-box"/>
                      <w:rFonts w:ascii="Century Gothic" w:eastAsia="Century Gothic" w:hAnsi="Century Gothic" w:cs="Century Gothic"/>
                      <w:color w:val="343434"/>
                      <w:sz w:val="18"/>
                      <w:szCs w:val="18"/>
                    </w:rPr>
                    <w:t>Citrix Reciver</w:t>
                  </w:r>
                </w:p>
                <w:p w14:paraId="62A9FAB4" w14:textId="4014531F" w:rsidR="00463E17" w:rsidRDefault="00676925">
                  <w:pPr>
                    <w:pStyle w:val="divdocumentli"/>
                    <w:numPr>
                      <w:ilvl w:val="0"/>
                      <w:numId w:val="1"/>
                    </w:numPr>
                    <w:spacing w:line="260" w:lineRule="atLeast"/>
                    <w:ind w:left="300" w:hanging="283"/>
                    <w:rPr>
                      <w:rStyle w:val="divdocumentparentContainerleft-box"/>
                      <w:rFonts w:ascii="Century Gothic" w:eastAsia="Century Gothic" w:hAnsi="Century Gothic" w:cs="Century Gothic"/>
                      <w:color w:val="343434"/>
                      <w:sz w:val="18"/>
                      <w:szCs w:val="18"/>
                    </w:rPr>
                  </w:pPr>
                  <w:r>
                    <w:rPr>
                      <w:rStyle w:val="divdocumentparentContainerleft-box"/>
                      <w:rFonts w:ascii="Century Gothic" w:eastAsia="Century Gothic" w:hAnsi="Century Gothic" w:cs="Century Gothic"/>
                      <w:color w:val="343434"/>
                      <w:sz w:val="18"/>
                      <w:szCs w:val="18"/>
                    </w:rPr>
                    <w:t>Firewall Troubleshoot</w:t>
                  </w:r>
                </w:p>
                <w:p w14:paraId="66C5A99F" w14:textId="091E2201" w:rsidR="00E92292" w:rsidRDefault="00E92292">
                  <w:pPr>
                    <w:pStyle w:val="divdocumentli"/>
                    <w:numPr>
                      <w:ilvl w:val="0"/>
                      <w:numId w:val="1"/>
                    </w:numPr>
                    <w:spacing w:line="260" w:lineRule="atLeast"/>
                    <w:ind w:left="300" w:hanging="283"/>
                    <w:rPr>
                      <w:rStyle w:val="divdocumentparentContainerleft-box"/>
                      <w:rFonts w:ascii="Century Gothic" w:eastAsia="Century Gothic" w:hAnsi="Century Gothic" w:cs="Century Gothic"/>
                      <w:color w:val="343434"/>
                      <w:sz w:val="18"/>
                      <w:szCs w:val="18"/>
                    </w:rPr>
                  </w:pPr>
                  <w:r>
                    <w:rPr>
                      <w:rStyle w:val="divdocumentparentContainerleft-box"/>
                      <w:rFonts w:ascii="Century Gothic" w:eastAsia="Century Gothic" w:hAnsi="Century Gothic" w:cs="Century Gothic"/>
                      <w:color w:val="343434"/>
                      <w:sz w:val="18"/>
                      <w:szCs w:val="18"/>
                    </w:rPr>
                    <w:t xml:space="preserve">Lan/Wi-Fi connection </w:t>
                  </w:r>
                </w:p>
                <w:p w14:paraId="2E03B8A3" w14:textId="77777777" w:rsidR="00463E17" w:rsidRDefault="00676925">
                  <w:pPr>
                    <w:pStyle w:val="divdocumentleft-boxsectiontitle"/>
                    <w:pBdr>
                      <w:bottom w:val="single" w:sz="8" w:space="3" w:color="D5D6D6"/>
                    </w:pBdr>
                    <w:spacing w:before="400" w:after="200" w:line="440" w:lineRule="atLeast"/>
                    <w:rPr>
                      <w:rStyle w:val="divdocumentparentContainerleft-box"/>
                      <w:rFonts w:ascii="Century Gothic" w:eastAsia="Century Gothic" w:hAnsi="Century Gothic" w:cs="Century Gothic"/>
                      <w:b/>
                      <w:bCs/>
                      <w:color w:val="003D73"/>
                      <w:sz w:val="32"/>
                      <w:szCs w:val="32"/>
                    </w:rPr>
                  </w:pPr>
                  <w:r>
                    <w:rPr>
                      <w:rStyle w:val="divdocumentparentContainerleft-box"/>
                      <w:rFonts w:ascii="Century Gothic" w:eastAsia="Century Gothic" w:hAnsi="Century Gothic" w:cs="Century Gothic"/>
                      <w:b/>
                      <w:bCs/>
                      <w:color w:val="003D73"/>
                      <w:sz w:val="32"/>
                      <w:szCs w:val="32"/>
                    </w:rPr>
                    <w:t>Education</w:t>
                  </w:r>
                </w:p>
                <w:tbl>
                  <w:tblPr>
                    <w:tblStyle w:val="divdocumentdivfirstparagraphTable"/>
                    <w:tblW w:w="3386" w:type="dxa"/>
                    <w:tblCellSpacing w:w="0" w:type="dxa"/>
                    <w:tblLayout w:type="fixed"/>
                    <w:tblCellMar>
                      <w:left w:w="0" w:type="dxa"/>
                      <w:right w:w="0" w:type="dxa"/>
                    </w:tblCellMar>
                    <w:tblLook w:val="05E0" w:firstRow="1" w:lastRow="1" w:firstColumn="1" w:lastColumn="1" w:noHBand="0" w:noVBand="1"/>
                  </w:tblPr>
                  <w:tblGrid>
                    <w:gridCol w:w="3386"/>
                  </w:tblGrid>
                  <w:tr w:rsidR="00463E17" w14:paraId="26EFF8E2" w14:textId="77777777" w:rsidTr="00676925">
                    <w:trPr>
                      <w:tblCellSpacing w:w="0" w:type="dxa"/>
                    </w:trPr>
                    <w:tc>
                      <w:tcPr>
                        <w:tcW w:w="3386" w:type="dxa"/>
                        <w:tcMar>
                          <w:top w:w="0" w:type="dxa"/>
                          <w:left w:w="0" w:type="dxa"/>
                          <w:bottom w:w="0" w:type="dxa"/>
                          <w:right w:w="0" w:type="dxa"/>
                        </w:tcMar>
                        <w:vAlign w:val="bottom"/>
                        <w:hideMark/>
                      </w:tcPr>
                      <w:p w14:paraId="469CF478" w14:textId="38C61AAE" w:rsidR="00463E17" w:rsidRDefault="00676925">
                        <w:pPr>
                          <w:pStyle w:val="divdocumentemptycellParagraph"/>
                          <w:spacing w:line="260" w:lineRule="atLeast"/>
                          <w:rPr>
                            <w:rStyle w:val="divdocumentemptycell"/>
                            <w:rFonts w:ascii="Century Gothic" w:eastAsia="Century Gothic" w:hAnsi="Century Gothic" w:cs="Century Gothic"/>
                            <w:color w:val="343434"/>
                            <w:sz w:val="18"/>
                            <w:szCs w:val="18"/>
                          </w:rPr>
                        </w:pPr>
                        <w:r>
                          <w:rPr>
                            <w:rStyle w:val="divdocumentemptycell"/>
                            <w:rFonts w:ascii="Century Gothic" w:eastAsia="Century Gothic" w:hAnsi="Century Gothic" w:cs="Century Gothic"/>
                            <w:color w:val="343434"/>
                            <w:sz w:val="18"/>
                            <w:szCs w:val="18"/>
                          </w:rPr>
                          <w:t>2005 – 2009</w:t>
                        </w:r>
                      </w:p>
                      <w:p w14:paraId="213B5F2F" w14:textId="77777777" w:rsidR="00676925" w:rsidRPr="00676925" w:rsidRDefault="00676925">
                        <w:pPr>
                          <w:pStyle w:val="divdocumentemptycellParagraph"/>
                          <w:spacing w:line="260" w:lineRule="atLeast"/>
                          <w:rPr>
                            <w:rStyle w:val="divdocumentemptycell"/>
                            <w:rFonts w:ascii="Century Gothic" w:eastAsia="Century Gothic" w:hAnsi="Century Gothic" w:cs="Century Gothic"/>
                            <w:b/>
                            <w:bCs/>
                            <w:color w:val="343434"/>
                            <w:sz w:val="18"/>
                            <w:szCs w:val="18"/>
                          </w:rPr>
                        </w:pPr>
                        <w:r w:rsidRPr="00676925">
                          <w:rPr>
                            <w:rStyle w:val="divdocumentemptycell"/>
                            <w:rFonts w:ascii="Century Gothic" w:eastAsia="Century Gothic" w:hAnsi="Century Gothic" w:cs="Century Gothic"/>
                            <w:b/>
                            <w:bCs/>
                            <w:color w:val="343434"/>
                            <w:sz w:val="18"/>
                            <w:szCs w:val="18"/>
                          </w:rPr>
                          <w:t>B.E. Information Technology</w:t>
                        </w:r>
                      </w:p>
                      <w:p w14:paraId="5FCF189C" w14:textId="1437B922" w:rsidR="00676925" w:rsidRDefault="00676925">
                        <w:pPr>
                          <w:pStyle w:val="divdocumentemptycellParagraph"/>
                          <w:spacing w:line="260" w:lineRule="atLeast"/>
                          <w:rPr>
                            <w:rStyle w:val="divdocumentemptycell"/>
                            <w:rFonts w:ascii="Century Gothic" w:eastAsia="Century Gothic" w:hAnsi="Century Gothic" w:cs="Century Gothic"/>
                            <w:color w:val="343434"/>
                            <w:sz w:val="18"/>
                            <w:szCs w:val="18"/>
                          </w:rPr>
                        </w:pPr>
                        <w:r w:rsidRPr="00676925">
                          <w:rPr>
                            <w:rStyle w:val="divdocumentemptycell"/>
                            <w:rFonts w:ascii="Century Gothic" w:eastAsia="Century Gothic" w:hAnsi="Century Gothic" w:cs="Century Gothic"/>
                            <w:b/>
                            <w:bCs/>
                            <w:color w:val="343434"/>
                            <w:sz w:val="18"/>
                            <w:szCs w:val="18"/>
                          </w:rPr>
                          <w:t>University of Rajasthan</w:t>
                        </w:r>
                      </w:p>
                    </w:tc>
                  </w:tr>
                </w:tbl>
                <w:p w14:paraId="10F9EF62" w14:textId="0531A4B8" w:rsidR="00463E17" w:rsidRDefault="00463E17">
                  <w:pPr>
                    <w:rPr>
                      <w:rStyle w:val="divdocumentparentContainerleft-box"/>
                      <w:rFonts w:ascii="Century Gothic" w:eastAsia="Century Gothic" w:hAnsi="Century Gothic" w:cs="Century Gothic"/>
                      <w:b/>
                      <w:bCs/>
                      <w:color w:val="003D73"/>
                      <w:sz w:val="32"/>
                      <w:szCs w:val="32"/>
                    </w:rPr>
                  </w:pPr>
                </w:p>
                <w:p w14:paraId="06A58A90" w14:textId="3523E5C6" w:rsidR="00E92292" w:rsidRDefault="00E92292" w:rsidP="00E92292">
                  <w:pPr>
                    <w:pStyle w:val="divdocumentleft-boxsectiontitle"/>
                    <w:pBdr>
                      <w:bottom w:val="single" w:sz="8" w:space="3" w:color="D5D6D6"/>
                    </w:pBdr>
                    <w:spacing w:before="400" w:after="200" w:line="440" w:lineRule="atLeast"/>
                    <w:rPr>
                      <w:rStyle w:val="divdocumentparentContainerleft-box"/>
                      <w:rFonts w:ascii="Century Gothic" w:eastAsia="Century Gothic" w:hAnsi="Century Gothic" w:cs="Century Gothic"/>
                      <w:b/>
                      <w:bCs/>
                      <w:color w:val="003D73"/>
                      <w:sz w:val="32"/>
                      <w:szCs w:val="32"/>
                    </w:rPr>
                  </w:pPr>
                  <w:r>
                    <w:rPr>
                      <w:rStyle w:val="divdocumentparentContainerleft-box"/>
                      <w:rFonts w:ascii="Century Gothic" w:eastAsia="Century Gothic" w:hAnsi="Century Gothic" w:cs="Century Gothic"/>
                      <w:b/>
                      <w:bCs/>
                      <w:color w:val="003D73"/>
                      <w:sz w:val="32"/>
                      <w:szCs w:val="32"/>
                    </w:rPr>
                    <w:t>Address</w:t>
                  </w:r>
                </w:p>
                <w:tbl>
                  <w:tblPr>
                    <w:tblStyle w:val="divdocumentdivfirstparagraphTable"/>
                    <w:tblW w:w="3386" w:type="dxa"/>
                    <w:tblCellSpacing w:w="0" w:type="dxa"/>
                    <w:tblLayout w:type="fixed"/>
                    <w:tblCellMar>
                      <w:left w:w="0" w:type="dxa"/>
                      <w:right w:w="0" w:type="dxa"/>
                    </w:tblCellMar>
                    <w:tblLook w:val="05E0" w:firstRow="1" w:lastRow="1" w:firstColumn="1" w:lastColumn="1" w:noHBand="0" w:noVBand="1"/>
                  </w:tblPr>
                  <w:tblGrid>
                    <w:gridCol w:w="3386"/>
                  </w:tblGrid>
                  <w:tr w:rsidR="00E92292" w14:paraId="1C3D7D1F" w14:textId="77777777" w:rsidTr="00CF0F14">
                    <w:trPr>
                      <w:tblCellSpacing w:w="0" w:type="dxa"/>
                    </w:trPr>
                    <w:tc>
                      <w:tcPr>
                        <w:tcW w:w="3386" w:type="dxa"/>
                        <w:tcMar>
                          <w:top w:w="0" w:type="dxa"/>
                          <w:left w:w="0" w:type="dxa"/>
                          <w:bottom w:w="0" w:type="dxa"/>
                          <w:right w:w="0" w:type="dxa"/>
                        </w:tcMar>
                        <w:vAlign w:val="bottom"/>
                        <w:hideMark/>
                      </w:tcPr>
                      <w:p w14:paraId="17C16FDC" w14:textId="3961BA50" w:rsidR="00E92292" w:rsidRPr="00E92292" w:rsidRDefault="00E92292" w:rsidP="00E92292">
                        <w:pPr>
                          <w:pStyle w:val="divdocumentemptycellParagraph"/>
                          <w:spacing w:line="260" w:lineRule="atLeast"/>
                          <w:rPr>
                            <w:rStyle w:val="divdocumentemptycell"/>
                            <w:rFonts w:ascii="Century Gothic" w:eastAsia="Century Gothic" w:hAnsi="Century Gothic" w:cs="Century Gothic"/>
                            <w:b/>
                            <w:bCs/>
                            <w:color w:val="343434"/>
                            <w:sz w:val="18"/>
                            <w:szCs w:val="18"/>
                          </w:rPr>
                        </w:pPr>
                        <w:r w:rsidRPr="00E92292">
                          <w:rPr>
                            <w:rStyle w:val="divdocumentemptycell"/>
                            <w:rFonts w:ascii="Century Gothic" w:eastAsia="Century Gothic" w:hAnsi="Century Gothic" w:cs="Century Gothic"/>
                            <w:b/>
                            <w:bCs/>
                            <w:color w:val="343434"/>
                            <w:sz w:val="18"/>
                            <w:szCs w:val="18"/>
                          </w:rPr>
                          <w:t>Plot No.11 Shivpuri colony,</w:t>
                        </w:r>
                      </w:p>
                      <w:p w14:paraId="73D66FD0" w14:textId="141EA230" w:rsidR="00E92292" w:rsidRPr="00E92292" w:rsidRDefault="00E92292" w:rsidP="00E92292">
                        <w:pPr>
                          <w:pStyle w:val="divdocumentemptycellParagraph"/>
                          <w:spacing w:line="260" w:lineRule="atLeast"/>
                          <w:rPr>
                            <w:rStyle w:val="divdocumentemptycell"/>
                            <w:rFonts w:ascii="Century Gothic" w:eastAsia="Century Gothic" w:hAnsi="Century Gothic" w:cs="Century Gothic"/>
                            <w:b/>
                            <w:bCs/>
                            <w:color w:val="343434"/>
                            <w:sz w:val="18"/>
                            <w:szCs w:val="18"/>
                          </w:rPr>
                        </w:pPr>
                        <w:r w:rsidRPr="00E92292">
                          <w:rPr>
                            <w:rStyle w:val="divdocumentemptycell"/>
                            <w:rFonts w:ascii="Century Gothic" w:eastAsia="Century Gothic" w:hAnsi="Century Gothic" w:cs="Century Gothic"/>
                            <w:b/>
                            <w:bCs/>
                            <w:color w:val="343434"/>
                            <w:sz w:val="18"/>
                            <w:szCs w:val="18"/>
                          </w:rPr>
                          <w:t>Mur</w:t>
                        </w:r>
                        <w:r>
                          <w:rPr>
                            <w:rStyle w:val="divdocumentemptycell"/>
                            <w:rFonts w:ascii="Century Gothic" w:eastAsia="Century Gothic" w:hAnsi="Century Gothic" w:cs="Century Gothic"/>
                            <w:b/>
                            <w:bCs/>
                            <w:color w:val="343434"/>
                            <w:sz w:val="18"/>
                            <w:szCs w:val="18"/>
                          </w:rPr>
                          <w:t>l</w:t>
                        </w:r>
                        <w:r w:rsidRPr="00E92292">
                          <w:rPr>
                            <w:rStyle w:val="divdocumentemptycell"/>
                            <w:rFonts w:ascii="Century Gothic" w:eastAsia="Century Gothic" w:hAnsi="Century Gothic" w:cs="Century Gothic"/>
                            <w:b/>
                            <w:bCs/>
                            <w:color w:val="343434"/>
                            <w:sz w:val="18"/>
                            <w:szCs w:val="18"/>
                          </w:rPr>
                          <w:t>ipura, Jaipur-302039</w:t>
                        </w:r>
                      </w:p>
                      <w:p w14:paraId="0BC83F9F" w14:textId="0C0BCD92" w:rsidR="00E92292" w:rsidRPr="00E92292" w:rsidRDefault="00E92292" w:rsidP="00E92292">
                        <w:pPr>
                          <w:pStyle w:val="divdocumentemptycellParagraph"/>
                          <w:spacing w:line="260" w:lineRule="atLeast"/>
                          <w:rPr>
                            <w:rStyle w:val="divdocumentemptycell"/>
                            <w:rFonts w:ascii="Century Gothic" w:eastAsia="Century Gothic" w:hAnsi="Century Gothic" w:cs="Century Gothic"/>
                            <w:b/>
                            <w:bCs/>
                            <w:color w:val="343434"/>
                            <w:sz w:val="18"/>
                            <w:szCs w:val="18"/>
                          </w:rPr>
                        </w:pPr>
                        <w:r w:rsidRPr="00E92292">
                          <w:rPr>
                            <w:rStyle w:val="divdocumentemptycell"/>
                            <w:rFonts w:ascii="Century Gothic" w:eastAsia="Century Gothic" w:hAnsi="Century Gothic" w:cs="Century Gothic"/>
                            <w:b/>
                            <w:bCs/>
                            <w:color w:val="343434"/>
                            <w:sz w:val="18"/>
                            <w:szCs w:val="18"/>
                          </w:rPr>
                          <w:t>Rajasthan</w:t>
                        </w:r>
                      </w:p>
                    </w:tc>
                  </w:tr>
                </w:tbl>
                <w:p w14:paraId="5C88C976" w14:textId="77777777" w:rsidR="00E92292" w:rsidRDefault="00E92292">
                  <w:pPr>
                    <w:rPr>
                      <w:rStyle w:val="divdocumentparentContainerleft-box"/>
                      <w:rFonts w:ascii="Century Gothic" w:eastAsia="Century Gothic" w:hAnsi="Century Gothic" w:cs="Century Gothic"/>
                      <w:b/>
                      <w:bCs/>
                      <w:color w:val="003D73"/>
                      <w:sz w:val="32"/>
                      <w:szCs w:val="32"/>
                    </w:rPr>
                  </w:pPr>
                </w:p>
                <w:p w14:paraId="5F2BB244" w14:textId="4CFFEB7D" w:rsidR="00E92292" w:rsidRDefault="00E92292">
                  <w:pPr>
                    <w:rPr>
                      <w:rStyle w:val="divdocumentparentContainerleft-box"/>
                      <w:rFonts w:ascii="Century Gothic" w:eastAsia="Century Gothic" w:hAnsi="Century Gothic" w:cs="Century Gothic"/>
                      <w:b/>
                      <w:bCs/>
                      <w:color w:val="003D73"/>
                      <w:sz w:val="32"/>
                      <w:szCs w:val="32"/>
                    </w:rPr>
                  </w:pPr>
                </w:p>
              </w:tc>
              <w:tc>
                <w:tcPr>
                  <w:tcW w:w="560" w:type="dxa"/>
                  <w:tcMar>
                    <w:top w:w="0" w:type="dxa"/>
                    <w:left w:w="0" w:type="dxa"/>
                    <w:bottom w:w="0" w:type="dxa"/>
                    <w:right w:w="0" w:type="dxa"/>
                  </w:tcMar>
                  <w:hideMark/>
                </w:tcPr>
                <w:p w14:paraId="2A62D570" w14:textId="77777777" w:rsidR="00463E17" w:rsidRDefault="00463E17">
                  <w:pPr>
                    <w:pStyle w:val="divpadding-boxParagraph"/>
                    <w:spacing w:line="260" w:lineRule="atLeast"/>
                    <w:rPr>
                      <w:rStyle w:val="divpadding-box"/>
                      <w:rFonts w:ascii="Century Gothic" w:eastAsia="Century Gothic" w:hAnsi="Century Gothic" w:cs="Century Gothic"/>
                      <w:color w:val="343434"/>
                      <w:sz w:val="18"/>
                      <w:szCs w:val="18"/>
                    </w:rPr>
                  </w:pPr>
                </w:p>
              </w:tc>
              <w:tc>
                <w:tcPr>
                  <w:tcW w:w="8320" w:type="dxa"/>
                  <w:tcBorders>
                    <w:left w:val="single" w:sz="8" w:space="0" w:color="D5D6D6"/>
                  </w:tcBorders>
                  <w:tcMar>
                    <w:top w:w="0" w:type="dxa"/>
                    <w:left w:w="10" w:type="dxa"/>
                    <w:bottom w:w="400" w:type="dxa"/>
                    <w:right w:w="0" w:type="dxa"/>
                  </w:tcMar>
                  <w:hideMark/>
                </w:tcPr>
                <w:p w14:paraId="2CA2F165" w14:textId="77777777" w:rsidR="00463E17" w:rsidRDefault="00676925">
                  <w:pPr>
                    <w:pStyle w:val="divdocumentparentContainerright-boxsectionexperienceheading"/>
                    <w:pBdr>
                      <w:bottom w:val="single" w:sz="8" w:space="3" w:color="D5D6D6"/>
                    </w:pBdr>
                    <w:spacing w:after="200" w:line="320" w:lineRule="exact"/>
                    <w:ind w:left="460" w:right="400"/>
                    <w:rPr>
                      <w:rStyle w:val="divdocumentparentContainerright-box"/>
                      <w:rFonts w:ascii="Century Gothic" w:eastAsia="Century Gothic" w:hAnsi="Century Gothic" w:cs="Century Gothic"/>
                      <w:b/>
                      <w:bCs/>
                      <w:color w:val="343434"/>
                      <w:sz w:val="18"/>
                      <w:szCs w:val="18"/>
                    </w:rPr>
                  </w:pPr>
                  <w:r>
                    <w:rPr>
                      <w:rStyle w:val="divdocumentright-boxsectiontitle"/>
                      <w:rFonts w:ascii="Century Gothic" w:eastAsia="Century Gothic" w:hAnsi="Century Gothic" w:cs="Century Gothic"/>
                      <w:b/>
                      <w:bCs/>
                      <w:color w:val="003D73"/>
                      <w:sz w:val="32"/>
                      <w:szCs w:val="32"/>
                    </w:rPr>
                    <w:t>Work History</w:t>
                  </w:r>
                  <w:r>
                    <w:rPr>
                      <w:rStyle w:val="divdocumentparentContainerright-box"/>
                      <w:rFonts w:ascii="Century Gothic" w:eastAsia="Century Gothic" w:hAnsi="Century Gothic" w:cs="Century Gothic"/>
                      <w:b/>
                      <w:bCs/>
                      <w:noProof/>
                      <w:color w:val="343434"/>
                      <w:sz w:val="18"/>
                      <w:szCs w:val="18"/>
                    </w:rPr>
                    <w:drawing>
                      <wp:anchor distT="0" distB="0" distL="114300" distR="114300" simplePos="0" relativeHeight="251658240" behindDoc="0" locked="0" layoutInCell="1" allowOverlap="1" wp14:anchorId="051235C4" wp14:editId="26A558C7">
                        <wp:simplePos x="0" y="0"/>
                        <wp:positionH relativeFrom="column">
                          <wp:posOffset>-114300</wp:posOffset>
                        </wp:positionH>
                        <wp:positionV relativeFrom="paragraph">
                          <wp:posOffset>0</wp:posOffset>
                        </wp:positionV>
                        <wp:extent cx="305044" cy="305220"/>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6"/>
                                <a:stretch>
                                  <a:fillRect/>
                                </a:stretch>
                              </pic:blipFill>
                              <pic:spPr>
                                <a:xfrm>
                                  <a:off x="0" y="0"/>
                                  <a:ext cx="305044" cy="305220"/>
                                </a:xfrm>
                                <a:prstGeom prst="rect">
                                  <a:avLst/>
                                </a:prstGeom>
                              </pic:spPr>
                            </pic:pic>
                          </a:graphicData>
                        </a:graphic>
                      </wp:anchor>
                    </w:drawing>
                  </w:r>
                </w:p>
                <w:tbl>
                  <w:tblPr>
                    <w:tblStyle w:val="divdocumentright-boxexperienceparagraph"/>
                    <w:tblW w:w="0" w:type="auto"/>
                    <w:tblCellSpacing w:w="0" w:type="dxa"/>
                    <w:tblLayout w:type="fixed"/>
                    <w:tblCellMar>
                      <w:left w:w="0" w:type="dxa"/>
                      <w:right w:w="0" w:type="dxa"/>
                    </w:tblCellMar>
                    <w:tblLook w:val="05E0" w:firstRow="1" w:lastRow="1" w:firstColumn="1" w:lastColumn="1" w:noHBand="0" w:noVBand="1"/>
                  </w:tblPr>
                  <w:tblGrid>
                    <w:gridCol w:w="460"/>
                    <w:gridCol w:w="1300"/>
                    <w:gridCol w:w="480"/>
                    <w:gridCol w:w="6060"/>
                  </w:tblGrid>
                  <w:tr w:rsidR="00463E17" w14:paraId="24F63A2A" w14:textId="77777777">
                    <w:trPr>
                      <w:tblCellSpacing w:w="0" w:type="dxa"/>
                    </w:trPr>
                    <w:tc>
                      <w:tcPr>
                        <w:tcW w:w="460" w:type="dxa"/>
                        <w:tcMar>
                          <w:top w:w="0" w:type="dxa"/>
                          <w:left w:w="0" w:type="dxa"/>
                          <w:bottom w:w="0" w:type="dxa"/>
                          <w:right w:w="0" w:type="dxa"/>
                        </w:tcMar>
                        <w:vAlign w:val="bottom"/>
                        <w:hideMark/>
                      </w:tcPr>
                      <w:p w14:paraId="02138304" w14:textId="77777777"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emptycell"/>
                            <w:rFonts w:ascii="Century Gothic" w:eastAsia="Century Gothic" w:hAnsi="Century Gothic" w:cs="Century Gothic"/>
                            <w:color w:val="343434"/>
                            <w:spacing w:val="4"/>
                            <w:sz w:val="18"/>
                            <w:szCs w:val="18"/>
                          </w:rPr>
                          <w:t> </w:t>
                        </w:r>
                      </w:p>
                    </w:tc>
                    <w:tc>
                      <w:tcPr>
                        <w:tcW w:w="1300" w:type="dxa"/>
                        <w:tcMar>
                          <w:top w:w="0" w:type="dxa"/>
                          <w:left w:w="0" w:type="dxa"/>
                          <w:bottom w:w="0" w:type="dxa"/>
                          <w:right w:w="0" w:type="dxa"/>
                        </w:tcMar>
                        <w:hideMark/>
                      </w:tcPr>
                      <w:p w14:paraId="3379DC18" w14:textId="239FB3B4" w:rsidR="00E92292" w:rsidRDefault="00E92292">
                        <w:pPr>
                          <w:pStyle w:val="divdocumentemptycellParagraph"/>
                          <w:spacing w:line="260" w:lineRule="atLeast"/>
                          <w:rPr>
                            <w:rStyle w:val="divdocumentjobdates"/>
                            <w:rFonts w:eastAsia="Century Gothic"/>
                          </w:rPr>
                        </w:pPr>
                        <w:r>
                          <w:rPr>
                            <w:rStyle w:val="divdocumentjobdates"/>
                            <w:rFonts w:ascii="Century Gothic" w:eastAsia="Century Gothic" w:hAnsi="Century Gothic" w:cs="Century Gothic"/>
                            <w:b/>
                            <w:bCs/>
                            <w:color w:val="343434"/>
                            <w:spacing w:val="4"/>
                          </w:rPr>
                          <w:t>202</w:t>
                        </w:r>
                        <w:r w:rsidR="007F57FD">
                          <w:rPr>
                            <w:rStyle w:val="divdocumentjobdates"/>
                            <w:rFonts w:ascii="Century Gothic" w:eastAsia="Century Gothic" w:hAnsi="Century Gothic" w:cs="Century Gothic"/>
                            <w:b/>
                            <w:bCs/>
                            <w:color w:val="343434"/>
                            <w:spacing w:val="4"/>
                          </w:rPr>
                          <w:t>2</w:t>
                        </w:r>
                        <w:r>
                          <w:rPr>
                            <w:rStyle w:val="divdocumentjobdates"/>
                            <w:rFonts w:ascii="Century Gothic" w:eastAsia="Century Gothic" w:hAnsi="Century Gothic" w:cs="Century Gothic"/>
                            <w:b/>
                            <w:bCs/>
                            <w:color w:val="343434"/>
                            <w:spacing w:val="4"/>
                          </w:rPr>
                          <w:t>-</w:t>
                        </w:r>
                        <w:r w:rsidR="007F57FD">
                          <w:rPr>
                            <w:rStyle w:val="divdocumentjobdates"/>
                            <w:rFonts w:ascii="Century Gothic" w:eastAsia="Century Gothic" w:hAnsi="Century Gothic" w:cs="Century Gothic"/>
                            <w:b/>
                            <w:bCs/>
                            <w:color w:val="343434"/>
                            <w:spacing w:val="4"/>
                          </w:rPr>
                          <w:t>12</w:t>
                        </w:r>
                        <w:r>
                          <w:rPr>
                            <w:rStyle w:val="span"/>
                            <w:rFonts w:ascii="Century Gothic" w:eastAsia="Century Gothic" w:hAnsi="Century Gothic" w:cs="Century Gothic"/>
                            <w:b/>
                            <w:bCs/>
                            <w:color w:val="343434"/>
                            <w:spacing w:val="4"/>
                            <w:sz w:val="18"/>
                            <w:szCs w:val="18"/>
                          </w:rPr>
                          <w:t xml:space="preserve"> – </w:t>
                        </w:r>
                      </w:p>
                      <w:p w14:paraId="5828E1B2" w14:textId="7AE8B7B8"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r>
                          <w:rPr>
                            <w:rStyle w:val="divdocumentjobdates"/>
                            <w:rFonts w:eastAsia="Century Gothic"/>
                          </w:rPr>
                          <w:t>Current</w:t>
                        </w:r>
                      </w:p>
                      <w:p w14:paraId="6452C5F3"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11E5FAD8"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08FA23ED"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77D9BCE9"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331B16B9"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056E6A13"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1B29402C"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59B75391"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518BA9D8"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6CAF956F"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7B9771C1"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58601961"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7AA42EEC" w14:textId="77777777" w:rsidR="00E92292" w:rsidRDefault="00E92292">
                        <w:pPr>
                          <w:pStyle w:val="divdocumentemptycellParagraph"/>
                          <w:spacing w:line="260" w:lineRule="atLeast"/>
                          <w:rPr>
                            <w:rStyle w:val="divdocumentjobdates"/>
                            <w:rFonts w:ascii="Century Gothic" w:eastAsia="Century Gothic" w:hAnsi="Century Gothic" w:cs="Century Gothic"/>
                            <w:b/>
                            <w:bCs/>
                            <w:color w:val="343434"/>
                            <w:spacing w:val="4"/>
                          </w:rPr>
                        </w:pPr>
                      </w:p>
                      <w:p w14:paraId="4195E354" w14:textId="07A8FED0"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jobdates"/>
                            <w:rFonts w:ascii="Century Gothic" w:eastAsia="Century Gothic" w:hAnsi="Century Gothic" w:cs="Century Gothic"/>
                            <w:b/>
                            <w:bCs/>
                            <w:color w:val="343434"/>
                            <w:spacing w:val="4"/>
                          </w:rPr>
                          <w:t>2021-07</w:t>
                        </w:r>
                        <w:r>
                          <w:rPr>
                            <w:rStyle w:val="span"/>
                            <w:rFonts w:ascii="Century Gothic" w:eastAsia="Century Gothic" w:hAnsi="Century Gothic" w:cs="Century Gothic"/>
                            <w:b/>
                            <w:bCs/>
                            <w:color w:val="343434"/>
                            <w:spacing w:val="4"/>
                            <w:sz w:val="18"/>
                            <w:szCs w:val="18"/>
                          </w:rPr>
                          <w:t xml:space="preserve"> </w:t>
                        </w:r>
                        <w:r w:rsidR="00E92292">
                          <w:rPr>
                            <w:rStyle w:val="span"/>
                            <w:rFonts w:ascii="Century Gothic" w:eastAsia="Century Gothic" w:hAnsi="Century Gothic" w:cs="Century Gothic"/>
                            <w:b/>
                            <w:bCs/>
                            <w:color w:val="343434"/>
                            <w:spacing w:val="4"/>
                            <w:sz w:val="18"/>
                            <w:szCs w:val="18"/>
                          </w:rPr>
                          <w:t>–</w:t>
                        </w:r>
                        <w:r>
                          <w:rPr>
                            <w:rStyle w:val="span"/>
                            <w:rFonts w:ascii="Century Gothic" w:eastAsia="Century Gothic" w:hAnsi="Century Gothic" w:cs="Century Gothic"/>
                            <w:b/>
                            <w:bCs/>
                            <w:color w:val="343434"/>
                            <w:spacing w:val="4"/>
                            <w:sz w:val="18"/>
                            <w:szCs w:val="18"/>
                          </w:rPr>
                          <w:t xml:space="preserve"> </w:t>
                        </w:r>
                        <w:r w:rsidR="00E92292" w:rsidRPr="00E92292">
                          <w:rPr>
                            <w:rStyle w:val="divdocumentjobdates"/>
                            <w:rFonts w:ascii="Century Gothic" w:eastAsia="Century Gothic" w:hAnsi="Century Gothic" w:cs="Century Gothic"/>
                            <w:b/>
                            <w:bCs/>
                            <w:color w:val="343434"/>
                            <w:spacing w:val="4"/>
                          </w:rPr>
                          <w:t>2022-09</w:t>
                        </w:r>
                      </w:p>
                    </w:tc>
                    <w:tc>
                      <w:tcPr>
                        <w:tcW w:w="480" w:type="dxa"/>
                        <w:tcMar>
                          <w:top w:w="0" w:type="dxa"/>
                          <w:left w:w="0" w:type="dxa"/>
                          <w:bottom w:w="0" w:type="dxa"/>
                          <w:right w:w="0" w:type="dxa"/>
                        </w:tcMar>
                        <w:vAlign w:val="bottom"/>
                        <w:hideMark/>
                      </w:tcPr>
                      <w:p w14:paraId="2E3EF42C" w14:textId="5A51FF4E" w:rsidR="00463E17" w:rsidRDefault="00463E17">
                        <w:pPr>
                          <w:pStyle w:val="divdocumentemptycellParagraph"/>
                          <w:spacing w:line="260" w:lineRule="atLeast"/>
                          <w:rPr>
                            <w:rStyle w:val="divdocumentright-boxpaddedlinedate-content"/>
                            <w:rFonts w:ascii="Century Gothic" w:eastAsia="Century Gothic" w:hAnsi="Century Gothic" w:cs="Century Gothic"/>
                            <w:color w:val="343434"/>
                            <w:spacing w:val="4"/>
                            <w:sz w:val="18"/>
                            <w:szCs w:val="18"/>
                          </w:rPr>
                        </w:pPr>
                      </w:p>
                    </w:tc>
                    <w:tc>
                      <w:tcPr>
                        <w:tcW w:w="6060" w:type="dxa"/>
                        <w:tcMar>
                          <w:top w:w="0" w:type="dxa"/>
                          <w:left w:w="0" w:type="dxa"/>
                          <w:bottom w:w="0" w:type="dxa"/>
                          <w:right w:w="0" w:type="dxa"/>
                        </w:tcMar>
                        <w:hideMark/>
                      </w:tcPr>
                      <w:p w14:paraId="0DC126F1" w14:textId="77777777" w:rsidR="007F57FD" w:rsidRDefault="007F57FD" w:rsidP="007F57FD">
                        <w:pPr>
                          <w:pStyle w:val="divdocumentparentContainerright-boxsectionexperiencesinglecolumnpaddedline"/>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txtBold"/>
                            <w:rFonts w:ascii="Century Gothic" w:eastAsia="Century Gothic" w:hAnsi="Century Gothic" w:cs="Century Gothic"/>
                            <w:color w:val="343434"/>
                            <w:spacing w:val="4"/>
                          </w:rPr>
                          <w:t>Project Coordinator</w:t>
                        </w:r>
                      </w:p>
                      <w:p w14:paraId="7CA4243D" w14:textId="412F676B" w:rsidR="007F57FD" w:rsidRPr="007F57FD" w:rsidRDefault="007F57FD" w:rsidP="007F57FD">
                        <w:pPr>
                          <w:pStyle w:val="divdocumentparentContainerright-boxsectionexperiencesinglecolumnpaddedline"/>
                          <w:spacing w:before="80" w:line="260" w:lineRule="atLeast"/>
                          <w:ind w:right="400"/>
                          <w:rPr>
                            <w:rStyle w:val="divdocumentright-boxdatetablesinglecolumn"/>
                            <w:rFonts w:ascii="Century Gothic" w:eastAsia="Century Gothic" w:hAnsi="Century Gothic" w:cs="Century Gothic"/>
                            <w:color w:val="343434"/>
                            <w:spacing w:val="4"/>
                            <w:sz w:val="18"/>
                            <w:szCs w:val="18"/>
                          </w:rPr>
                        </w:pPr>
                        <w:r w:rsidRPr="007F57FD">
                          <w:rPr>
                            <w:rStyle w:val="divdocumentright-boxdatetablesinglecolumn"/>
                            <w:rFonts w:ascii="Century Gothic" w:eastAsia="Century Gothic" w:hAnsi="Century Gothic" w:cs="Century Gothic"/>
                            <w:color w:val="343434"/>
                            <w:spacing w:val="4"/>
                            <w:sz w:val="18"/>
                            <w:szCs w:val="18"/>
                          </w:rPr>
                          <w:t>Frog Services Pvt. Ltd</w:t>
                        </w:r>
                        <w:r w:rsidRPr="007F57FD">
                          <w:rPr>
                            <w:rStyle w:val="divdocumentright-boxdatetablesinglecolumn"/>
                            <w:rFonts w:eastAsia="Century Gothic"/>
                          </w:rPr>
                          <w:t>, Jaipur</w:t>
                        </w:r>
                      </w:p>
                      <w:p w14:paraId="56749E42" w14:textId="7ACB74C8" w:rsidR="007F57FD" w:rsidRDefault="007F57FD" w:rsidP="007F57FD">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In this company my responsibility is coordinate with UBR Team for Airtel Project in Rajasthan location.</w:t>
                        </w:r>
                      </w:p>
                      <w:p w14:paraId="6A4C1EA8" w14:textId="08F9F45F" w:rsidR="007F57FD" w:rsidRDefault="007F57FD" w:rsidP="007F57FD">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We use Two Make UBR Radwin/cambium installed on field.</w:t>
                        </w:r>
                      </w:p>
                      <w:p w14:paraId="7820A166" w14:textId="54EABFEC" w:rsidR="007F57FD" w:rsidRDefault="00275D0B" w:rsidP="007F57FD">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We use UBR on Customer Demand for media Connectivity.</w:t>
                        </w:r>
                      </w:p>
                      <w:p w14:paraId="4CD19E18" w14:textId="19F2FAFE" w:rsidR="00275D0B" w:rsidRDefault="00275D0B" w:rsidP="007F57FD">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 xml:space="preserve">Before Dispatch we work on Media Connectivity Port required for Provision allocate port on MUX/RTN. </w:t>
                        </w:r>
                      </w:p>
                      <w:p w14:paraId="1993A124" w14:textId="2625F2F3" w:rsidR="00275D0B" w:rsidRDefault="00275D0B" w:rsidP="007F57FD">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First check provision Status after Dispatch Material on field.</w:t>
                        </w:r>
                      </w:p>
                      <w:p w14:paraId="400F3A3C" w14:textId="515B8DDA" w:rsidR="007F57FD" w:rsidRDefault="00275D0B" w:rsidP="007F57FD">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After installation we check all parameter like frequency/IP/</w:t>
                        </w:r>
                        <w:r w:rsidR="008D0C2A">
                          <w:rPr>
                            <w:rStyle w:val="divdocumentright-boxdatetablesinglecolumn"/>
                            <w:rFonts w:ascii="Century Gothic" w:eastAsia="Century Gothic" w:hAnsi="Century Gothic" w:cs="Century Gothic"/>
                            <w:color w:val="343434"/>
                            <w:spacing w:val="4"/>
                            <w:sz w:val="18"/>
                            <w:szCs w:val="18"/>
                          </w:rPr>
                          <w:t>source id/QOS/Snmp and port Full Duplex.</w:t>
                        </w:r>
                      </w:p>
                      <w:p w14:paraId="1D9CD27D" w14:textId="66210504" w:rsidR="007F57FD" w:rsidRPr="008D0C2A" w:rsidRDefault="008D0C2A" w:rsidP="008D0C2A">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For Best Chanel Frequency We Run Spectrum for select best Frequency and Thruputs.</w:t>
                        </w:r>
                      </w:p>
                      <w:p w14:paraId="720B4073" w14:textId="08DA0C80" w:rsidR="00E92292" w:rsidRDefault="00E92292" w:rsidP="00275D0B">
                        <w:pPr>
                          <w:pStyle w:val="divdocumentli"/>
                          <w:spacing w:line="260" w:lineRule="atLeast"/>
                          <w:ind w:left="300" w:right="400"/>
                          <w:rPr>
                            <w:rStyle w:val="divdocumenttxtBold"/>
                            <w:rFonts w:ascii="Century Gothic" w:eastAsia="Century Gothic" w:hAnsi="Century Gothic" w:cs="Century Gothic"/>
                            <w:color w:val="343434"/>
                            <w:spacing w:val="4"/>
                          </w:rPr>
                        </w:pPr>
                      </w:p>
                      <w:p w14:paraId="402A009E" w14:textId="6BA69E13" w:rsidR="00463E17" w:rsidRDefault="00676925">
                        <w:pPr>
                          <w:pStyle w:val="divdocumentparentContainerright-boxsectionexperiencesinglecolumnpaddedline"/>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txtBold"/>
                            <w:rFonts w:ascii="Century Gothic" w:eastAsia="Century Gothic" w:hAnsi="Century Gothic" w:cs="Century Gothic"/>
                            <w:color w:val="343434"/>
                            <w:spacing w:val="4"/>
                          </w:rPr>
                          <w:t>Project Coordinator</w:t>
                        </w:r>
                      </w:p>
                      <w:p w14:paraId="266695ED" w14:textId="77777777" w:rsidR="00463E17" w:rsidRDefault="00676925">
                        <w:pPr>
                          <w:pStyle w:val="divdocumentparentContainerright-boxsectionexperiencesinglecolumnpaddedline"/>
                          <w:spacing w:before="80" w:line="260" w:lineRule="atLeast"/>
                          <w:ind w:right="400"/>
                          <w:rPr>
                            <w:rStyle w:val="divdocumentright-boxdatetablesinglecolumn"/>
                            <w:rFonts w:ascii="Century Gothic" w:eastAsia="Century Gothic" w:hAnsi="Century Gothic" w:cs="Century Gothic"/>
                            <w:i/>
                            <w:iCs/>
                            <w:color w:val="343434"/>
                            <w:spacing w:val="4"/>
                            <w:sz w:val="18"/>
                            <w:szCs w:val="18"/>
                          </w:rPr>
                        </w:pPr>
                        <w:r>
                          <w:rPr>
                            <w:rStyle w:val="span"/>
                            <w:rFonts w:ascii="Century Gothic" w:eastAsia="Century Gothic" w:hAnsi="Century Gothic" w:cs="Century Gothic"/>
                            <w:i/>
                            <w:iCs/>
                            <w:color w:val="343434"/>
                            <w:spacing w:val="4"/>
                            <w:sz w:val="18"/>
                            <w:szCs w:val="18"/>
                          </w:rPr>
                          <w:t>SAI Enterprises, Jaipur</w:t>
                        </w:r>
                      </w:p>
                      <w:p w14:paraId="4892677C" w14:textId="77777777" w:rsidR="00463E17" w:rsidRDefault="00676925">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Inquire about the pricing and technical specifications of available hardware, software, and services with telecommunications vendors.</w:t>
                        </w:r>
                      </w:p>
                      <w:p w14:paraId="3398D757" w14:textId="77777777" w:rsidR="00463E17" w:rsidRDefault="00676925">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Implement new or modified hardware, or coordinate its installation</w:t>
                        </w:r>
                      </w:p>
                      <w:p w14:paraId="0989EF8A" w14:textId="77777777" w:rsidR="00463E17" w:rsidRDefault="00676925">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Conduct preventive maintenance, backup procedures, or recovery procedures.</w:t>
                        </w:r>
                      </w:p>
                      <w:p w14:paraId="0BB726D3" w14:textId="77777777" w:rsidR="00463E17" w:rsidRDefault="00676925">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Establish or maintain inventories for telecommunications equipment used by customer premises equipment (CPE), facilities, access networks, or backbone networks.</w:t>
                        </w:r>
                      </w:p>
                      <w:p w14:paraId="0C592E25" w14:textId="77777777" w:rsidR="00463E17" w:rsidRDefault="00676925">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To design, develop, maintain, or implement business continuity plans for telecommunications systems or to program modules of telecommunication systems.</w:t>
                        </w:r>
                      </w:p>
                      <w:p w14:paraId="544BEB7A" w14:textId="77777777" w:rsidR="00463E17" w:rsidRDefault="00676925">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Implemented actions to mitigate risk by developing contingency and avoidance strategies.</w:t>
                        </w:r>
                      </w:p>
                      <w:p w14:paraId="3E340EAC" w14:textId="77777777" w:rsidR="00463E17" w:rsidRDefault="00676925">
                        <w:pPr>
                          <w:pStyle w:val="divdocumentli"/>
                          <w:numPr>
                            <w:ilvl w:val="0"/>
                            <w:numId w:val="2"/>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Performed independent analysis and provided recommendations to overcome project obstacles.</w:t>
                        </w:r>
                      </w:p>
                      <w:p w14:paraId="68BABAFB" w14:textId="77777777" w:rsidR="008D0C2A" w:rsidRDefault="008D0C2A" w:rsidP="008D0C2A">
                        <w:pPr>
                          <w:pStyle w:val="divdocumentli"/>
                          <w:spacing w:line="260" w:lineRule="atLeast"/>
                          <w:ind w:right="400"/>
                          <w:rPr>
                            <w:rStyle w:val="divdocumentright-boxdatetablesinglecolumn"/>
                            <w:rFonts w:ascii="Century Gothic" w:eastAsia="Century Gothic" w:hAnsi="Century Gothic" w:cs="Century Gothic"/>
                            <w:color w:val="343434"/>
                            <w:spacing w:val="4"/>
                            <w:sz w:val="18"/>
                            <w:szCs w:val="18"/>
                          </w:rPr>
                        </w:pPr>
                      </w:p>
                      <w:p w14:paraId="591FD8A4" w14:textId="77777777" w:rsidR="008D0C2A" w:rsidRDefault="008D0C2A" w:rsidP="008D0C2A">
                        <w:pPr>
                          <w:pStyle w:val="divdocumentli"/>
                          <w:spacing w:line="260" w:lineRule="atLeast"/>
                          <w:ind w:right="400"/>
                          <w:rPr>
                            <w:rStyle w:val="divdocumentright-boxdatetablesinglecolumn"/>
                            <w:rFonts w:ascii="Century Gothic" w:eastAsia="Century Gothic" w:hAnsi="Century Gothic" w:cs="Century Gothic"/>
                            <w:color w:val="343434"/>
                            <w:spacing w:val="4"/>
                            <w:sz w:val="18"/>
                            <w:szCs w:val="18"/>
                          </w:rPr>
                        </w:pPr>
                      </w:p>
                      <w:p w14:paraId="7F957D56" w14:textId="5EA41E00" w:rsidR="008D0C2A" w:rsidRDefault="008D0C2A" w:rsidP="008D0C2A">
                        <w:pPr>
                          <w:pStyle w:val="divdocumentli"/>
                          <w:spacing w:line="260" w:lineRule="atLeast"/>
                          <w:ind w:right="400"/>
                          <w:rPr>
                            <w:rStyle w:val="divdocumentright-boxdatetablesinglecolumn"/>
                            <w:rFonts w:ascii="Century Gothic" w:eastAsia="Century Gothic" w:hAnsi="Century Gothic" w:cs="Century Gothic"/>
                            <w:color w:val="343434"/>
                            <w:spacing w:val="4"/>
                            <w:sz w:val="18"/>
                            <w:szCs w:val="18"/>
                          </w:rPr>
                        </w:pPr>
                      </w:p>
                    </w:tc>
                  </w:tr>
                </w:tbl>
                <w:p w14:paraId="152222B8" w14:textId="77777777" w:rsidR="00463E17" w:rsidRDefault="00463E17">
                  <w:pPr>
                    <w:rPr>
                      <w:vanish/>
                    </w:rPr>
                  </w:pPr>
                </w:p>
                <w:tbl>
                  <w:tblPr>
                    <w:tblStyle w:val="divdocumentright-boxexperienceparagraph"/>
                    <w:tblW w:w="0" w:type="auto"/>
                    <w:tblCellSpacing w:w="0" w:type="dxa"/>
                    <w:tblLayout w:type="fixed"/>
                    <w:tblCellMar>
                      <w:left w:w="0" w:type="dxa"/>
                      <w:right w:w="0" w:type="dxa"/>
                    </w:tblCellMar>
                    <w:tblLook w:val="05E0" w:firstRow="1" w:lastRow="1" w:firstColumn="1" w:lastColumn="1" w:noHBand="0" w:noVBand="1"/>
                  </w:tblPr>
                  <w:tblGrid>
                    <w:gridCol w:w="460"/>
                    <w:gridCol w:w="1300"/>
                    <w:gridCol w:w="391"/>
                    <w:gridCol w:w="6029"/>
                  </w:tblGrid>
                  <w:tr w:rsidR="00463E17" w14:paraId="7D8AECD8" w14:textId="77777777" w:rsidTr="00BC3CBA">
                    <w:trPr>
                      <w:tblCellSpacing w:w="0" w:type="dxa"/>
                    </w:trPr>
                    <w:tc>
                      <w:tcPr>
                        <w:tcW w:w="460" w:type="dxa"/>
                        <w:tcMar>
                          <w:top w:w="400" w:type="dxa"/>
                          <w:left w:w="0" w:type="dxa"/>
                          <w:bottom w:w="0" w:type="dxa"/>
                          <w:right w:w="0" w:type="dxa"/>
                        </w:tcMar>
                        <w:vAlign w:val="bottom"/>
                        <w:hideMark/>
                      </w:tcPr>
                      <w:p w14:paraId="599AAEEE" w14:textId="77777777"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emptycell"/>
                            <w:rFonts w:ascii="Century Gothic" w:eastAsia="Century Gothic" w:hAnsi="Century Gothic" w:cs="Century Gothic"/>
                            <w:color w:val="343434"/>
                            <w:spacing w:val="4"/>
                            <w:sz w:val="18"/>
                            <w:szCs w:val="18"/>
                          </w:rPr>
                          <w:lastRenderedPageBreak/>
                          <w:t> </w:t>
                        </w:r>
                      </w:p>
                    </w:tc>
                    <w:tc>
                      <w:tcPr>
                        <w:tcW w:w="1300" w:type="dxa"/>
                        <w:tcMar>
                          <w:top w:w="400" w:type="dxa"/>
                          <w:left w:w="0" w:type="dxa"/>
                          <w:bottom w:w="0" w:type="dxa"/>
                          <w:right w:w="0" w:type="dxa"/>
                        </w:tcMar>
                        <w:hideMark/>
                      </w:tcPr>
                      <w:p w14:paraId="1E35C23F" w14:textId="6BC214EF"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jobdates"/>
                            <w:rFonts w:ascii="Century Gothic" w:eastAsia="Century Gothic" w:hAnsi="Century Gothic" w:cs="Century Gothic"/>
                            <w:b/>
                            <w:bCs/>
                            <w:color w:val="343434"/>
                            <w:spacing w:val="4"/>
                          </w:rPr>
                          <w:t>2017-03</w:t>
                        </w:r>
                        <w:r>
                          <w:rPr>
                            <w:rStyle w:val="span"/>
                            <w:rFonts w:ascii="Century Gothic" w:eastAsia="Century Gothic" w:hAnsi="Century Gothic" w:cs="Century Gothic"/>
                            <w:b/>
                            <w:bCs/>
                            <w:color w:val="343434"/>
                            <w:spacing w:val="4"/>
                            <w:sz w:val="18"/>
                            <w:szCs w:val="18"/>
                          </w:rPr>
                          <w:t xml:space="preserve"> – </w:t>
                        </w:r>
                        <w:r>
                          <w:rPr>
                            <w:rStyle w:val="divdocumentjobdates"/>
                            <w:rFonts w:ascii="Century Gothic" w:eastAsia="Century Gothic" w:hAnsi="Century Gothic" w:cs="Century Gothic"/>
                            <w:b/>
                            <w:bCs/>
                            <w:color w:val="343434"/>
                            <w:spacing w:val="4"/>
                          </w:rPr>
                          <w:t>2021-06</w:t>
                        </w:r>
                      </w:p>
                    </w:tc>
                    <w:tc>
                      <w:tcPr>
                        <w:tcW w:w="391" w:type="dxa"/>
                        <w:tcMar>
                          <w:top w:w="400" w:type="dxa"/>
                          <w:left w:w="0" w:type="dxa"/>
                          <w:bottom w:w="0" w:type="dxa"/>
                          <w:right w:w="0" w:type="dxa"/>
                        </w:tcMar>
                        <w:vAlign w:val="bottom"/>
                        <w:hideMark/>
                      </w:tcPr>
                      <w:p w14:paraId="0F699FF0" w14:textId="77777777" w:rsidR="00463E17" w:rsidRDefault="00676925">
                        <w:pPr>
                          <w:pStyle w:val="divdocumentemptycellParagraph"/>
                          <w:spacing w:line="260" w:lineRule="atLeast"/>
                          <w:rPr>
                            <w:rStyle w:val="divdocumentright-boxpaddedlinedate-content"/>
                            <w:rFonts w:ascii="Century Gothic" w:eastAsia="Century Gothic" w:hAnsi="Century Gothic" w:cs="Century Gothic"/>
                            <w:color w:val="343434"/>
                            <w:spacing w:val="4"/>
                            <w:sz w:val="18"/>
                            <w:szCs w:val="18"/>
                          </w:rPr>
                        </w:pPr>
                        <w:r>
                          <w:rPr>
                            <w:rStyle w:val="divdocumentright-boxdatetablepindcell"/>
                            <w:rFonts w:ascii="Century Gothic" w:eastAsia="Century Gothic" w:hAnsi="Century Gothic" w:cs="Century Gothic"/>
                            <w:color w:val="343434"/>
                            <w:spacing w:val="4"/>
                            <w:sz w:val="18"/>
                            <w:szCs w:val="18"/>
                          </w:rPr>
                          <w:t> </w:t>
                        </w:r>
                      </w:p>
                    </w:tc>
                    <w:tc>
                      <w:tcPr>
                        <w:tcW w:w="6029" w:type="dxa"/>
                        <w:tcMar>
                          <w:top w:w="400" w:type="dxa"/>
                          <w:left w:w="0" w:type="dxa"/>
                          <w:bottom w:w="0" w:type="dxa"/>
                          <w:right w:w="0" w:type="dxa"/>
                        </w:tcMar>
                        <w:hideMark/>
                      </w:tcPr>
                      <w:p w14:paraId="622984BD" w14:textId="77777777" w:rsidR="00463E17" w:rsidRDefault="00676925">
                        <w:pPr>
                          <w:pStyle w:val="divdocumentparentContainerright-boxsectionexperiencesinglecolumnpaddedline"/>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txtBold"/>
                            <w:rFonts w:ascii="Century Gothic" w:eastAsia="Century Gothic" w:hAnsi="Century Gothic" w:cs="Century Gothic"/>
                            <w:color w:val="343434"/>
                            <w:spacing w:val="4"/>
                          </w:rPr>
                          <w:t>Project Coordinator</w:t>
                        </w:r>
                      </w:p>
                      <w:p w14:paraId="6DD63C98" w14:textId="010F826E" w:rsidR="00463E17" w:rsidRDefault="00676925">
                        <w:pPr>
                          <w:pStyle w:val="divdocumentparentContainerright-boxsectionexperiencesinglecolumnpaddedline"/>
                          <w:spacing w:before="80" w:line="260" w:lineRule="atLeast"/>
                          <w:ind w:right="400"/>
                          <w:rPr>
                            <w:rStyle w:val="span"/>
                            <w:rFonts w:ascii="Century Gothic" w:eastAsia="Century Gothic" w:hAnsi="Century Gothic" w:cs="Century Gothic"/>
                            <w:i/>
                            <w:iCs/>
                            <w:color w:val="343434"/>
                            <w:spacing w:val="4"/>
                            <w:sz w:val="18"/>
                            <w:szCs w:val="18"/>
                          </w:rPr>
                        </w:pPr>
                        <w:r>
                          <w:rPr>
                            <w:rStyle w:val="span"/>
                            <w:rFonts w:ascii="Century Gothic" w:eastAsia="Century Gothic" w:hAnsi="Century Gothic" w:cs="Century Gothic"/>
                            <w:i/>
                            <w:iCs/>
                            <w:color w:val="343434"/>
                            <w:spacing w:val="4"/>
                            <w:sz w:val="18"/>
                            <w:szCs w:val="18"/>
                          </w:rPr>
                          <w:t>NEC Technology India Pvt.LTD</w:t>
                        </w:r>
                      </w:p>
                      <w:p w14:paraId="0F51A571" w14:textId="77777777" w:rsidR="00BC3CBA" w:rsidRPr="00BC3CBA" w:rsidRDefault="00BC3CBA" w:rsidP="00BC3CBA">
                        <w:pPr>
                          <w:pStyle w:val="divdocumentli"/>
                          <w:numPr>
                            <w:ilvl w:val="0"/>
                            <w:numId w:val="3"/>
                          </w:numPr>
                          <w:pBdr>
                            <w:left w:val="none" w:sz="0" w:space="0" w:color="auto"/>
                          </w:pBdr>
                          <w:spacing w:line="260" w:lineRule="atLeast"/>
                          <w:ind w:right="400"/>
                          <w:rPr>
                            <w:rStyle w:val="divdocumentright-boxdatetablesinglecolumn"/>
                            <w:rFonts w:ascii="Century Gothic" w:eastAsia="Century Gothic" w:hAnsi="Century Gothic" w:cs="Century Gothic"/>
                            <w:color w:val="343434"/>
                            <w:spacing w:val="4"/>
                            <w:sz w:val="18"/>
                            <w:szCs w:val="18"/>
                          </w:rPr>
                        </w:pPr>
                        <w:r w:rsidRPr="00BC3CBA">
                          <w:rPr>
                            <w:rStyle w:val="divdocumentright-boxdatetablesinglecolumn"/>
                            <w:rFonts w:ascii="Century Gothic" w:eastAsia="Century Gothic" w:hAnsi="Century Gothic" w:cs="Century Gothic"/>
                            <w:color w:val="343434"/>
                            <w:spacing w:val="4"/>
                            <w:sz w:val="18"/>
                            <w:szCs w:val="18"/>
                          </w:rPr>
                          <w:t xml:space="preserve">Coordinate with project team and ASP for daily project activity. </w:t>
                        </w:r>
                      </w:p>
                      <w:p w14:paraId="4A44A06A" w14:textId="77777777" w:rsidR="00BC3CBA" w:rsidRPr="00BC3CBA" w:rsidRDefault="00BC3CBA" w:rsidP="00BC3CBA">
                        <w:pPr>
                          <w:pStyle w:val="divdocumentli"/>
                          <w:numPr>
                            <w:ilvl w:val="0"/>
                            <w:numId w:val="3"/>
                          </w:numPr>
                          <w:pBdr>
                            <w:left w:val="none" w:sz="0" w:space="0" w:color="auto"/>
                          </w:pBdr>
                          <w:spacing w:line="260" w:lineRule="atLeast"/>
                          <w:ind w:right="400"/>
                          <w:rPr>
                            <w:rStyle w:val="divdocumentright-boxdatetablesinglecolumn"/>
                            <w:rFonts w:ascii="Century Gothic" w:eastAsia="Century Gothic" w:hAnsi="Century Gothic" w:cs="Century Gothic"/>
                            <w:color w:val="343434"/>
                            <w:spacing w:val="4"/>
                            <w:sz w:val="18"/>
                            <w:szCs w:val="18"/>
                          </w:rPr>
                        </w:pPr>
                        <w:r w:rsidRPr="00BC3CBA">
                          <w:rPr>
                            <w:rStyle w:val="divdocumentright-boxdatetablesinglecolumn"/>
                            <w:rFonts w:ascii="Century Gothic" w:eastAsia="Century Gothic" w:hAnsi="Century Gothic" w:cs="Century Gothic"/>
                            <w:color w:val="343434"/>
                            <w:spacing w:val="4"/>
                            <w:sz w:val="18"/>
                            <w:szCs w:val="18"/>
                          </w:rPr>
                          <w:t>Implementation of MW link, XPIC &amp; 1G upgrade link.</w:t>
                        </w:r>
                      </w:p>
                      <w:p w14:paraId="45CADD79" w14:textId="77777777" w:rsidR="00BC3CBA" w:rsidRPr="00BC3CBA" w:rsidRDefault="00BC3CBA" w:rsidP="00BC3CBA">
                        <w:pPr>
                          <w:pStyle w:val="divdocumentli"/>
                          <w:numPr>
                            <w:ilvl w:val="0"/>
                            <w:numId w:val="3"/>
                          </w:numPr>
                          <w:pBdr>
                            <w:left w:val="none" w:sz="0" w:space="0" w:color="auto"/>
                          </w:pBdr>
                          <w:spacing w:line="260" w:lineRule="atLeast"/>
                          <w:ind w:right="400"/>
                          <w:rPr>
                            <w:rStyle w:val="divdocumentright-boxdatetablesinglecolumn"/>
                            <w:rFonts w:ascii="Century Gothic" w:eastAsia="Century Gothic" w:hAnsi="Century Gothic" w:cs="Century Gothic"/>
                            <w:color w:val="343434"/>
                            <w:spacing w:val="4"/>
                            <w:sz w:val="18"/>
                            <w:szCs w:val="18"/>
                          </w:rPr>
                        </w:pPr>
                        <w:r w:rsidRPr="00BC3CBA">
                          <w:rPr>
                            <w:rStyle w:val="divdocumentright-boxdatetablesinglecolumn"/>
                            <w:rFonts w:ascii="Century Gothic" w:eastAsia="Century Gothic" w:hAnsi="Century Gothic" w:cs="Century Gothic"/>
                            <w:color w:val="343434"/>
                            <w:spacing w:val="4"/>
                            <w:sz w:val="18"/>
                            <w:szCs w:val="18"/>
                          </w:rPr>
                          <w:t>Troubleshooting &amp; fault rectification of MW links with the help of NMS/ remote access.</w:t>
                        </w:r>
                      </w:p>
                      <w:p w14:paraId="4EDF8FAD" w14:textId="11340EF1" w:rsidR="00463E17" w:rsidRDefault="00BC3CBA" w:rsidP="00BC3CBA">
                        <w:pPr>
                          <w:pStyle w:val="divdocumentli"/>
                          <w:numPr>
                            <w:ilvl w:val="0"/>
                            <w:numId w:val="3"/>
                          </w:numPr>
                          <w:pBdr>
                            <w:left w:val="none" w:sz="0" w:space="0" w:color="auto"/>
                          </w:pBdr>
                          <w:spacing w:line="260" w:lineRule="atLeast"/>
                          <w:ind w:right="400"/>
                          <w:rPr>
                            <w:rStyle w:val="divdocumentright-boxdatetablesinglecolumn"/>
                            <w:rFonts w:ascii="Century Gothic" w:eastAsia="Century Gothic" w:hAnsi="Century Gothic" w:cs="Century Gothic"/>
                            <w:color w:val="343434"/>
                            <w:spacing w:val="4"/>
                            <w:sz w:val="18"/>
                            <w:szCs w:val="18"/>
                          </w:rPr>
                        </w:pPr>
                        <w:r w:rsidRPr="00BC3CBA">
                          <w:rPr>
                            <w:rStyle w:val="divdocumentright-boxdatetablesinglecolumn"/>
                            <w:rFonts w:ascii="Century Gothic" w:eastAsia="Century Gothic" w:hAnsi="Century Gothic" w:cs="Century Gothic"/>
                            <w:color w:val="343434"/>
                            <w:spacing w:val="4"/>
                            <w:sz w:val="18"/>
                            <w:szCs w:val="18"/>
                          </w:rPr>
                          <w:t>Installation of MW of size 0.3, 0.6, 0.9, 1.2 &amp; 1.8 M MW antenna of link configuration 1+0, 2+0 &amp; 4+0 with frequency band of 6 GHZ, 13 GHZ, 15 GHZ</w:t>
                        </w:r>
                        <w:r>
                          <w:rPr>
                            <w:rStyle w:val="divdocumentright-boxdatetablesinglecolumn"/>
                            <w:rFonts w:ascii="Century Gothic" w:eastAsia="Century Gothic" w:hAnsi="Century Gothic" w:cs="Century Gothic"/>
                            <w:color w:val="343434"/>
                            <w:spacing w:val="4"/>
                            <w:sz w:val="18"/>
                            <w:szCs w:val="18"/>
                          </w:rPr>
                          <w:t>.</w:t>
                        </w:r>
                      </w:p>
                      <w:p w14:paraId="152DEDA0" w14:textId="416F68B6" w:rsidR="00BC3CBA" w:rsidRDefault="00BC3CBA" w:rsidP="00BC3CBA">
                        <w:pPr>
                          <w:numPr>
                            <w:ilvl w:val="0"/>
                            <w:numId w:val="3"/>
                          </w:numPr>
                          <w:rPr>
                            <w:rStyle w:val="divdocumentright-boxdatetablesinglecolumn"/>
                            <w:rFonts w:ascii="Century Gothic" w:eastAsia="Century Gothic" w:hAnsi="Century Gothic" w:cs="Century Gothic"/>
                            <w:color w:val="343434"/>
                            <w:spacing w:val="4"/>
                            <w:sz w:val="18"/>
                            <w:szCs w:val="18"/>
                          </w:rPr>
                        </w:pPr>
                        <w:r w:rsidRPr="00BC3CBA">
                          <w:rPr>
                            <w:rStyle w:val="divdocumentright-boxdatetablesinglecolumn"/>
                            <w:rFonts w:ascii="Century Gothic" w:eastAsia="Century Gothic" w:hAnsi="Century Gothic" w:cs="Century Gothic"/>
                            <w:color w:val="343434"/>
                            <w:spacing w:val="4"/>
                            <w:sz w:val="18"/>
                            <w:szCs w:val="18"/>
                          </w:rPr>
                          <w:t>Analysis of Vendor FATP &amp; checking all parameters.</w:t>
                        </w:r>
                      </w:p>
                      <w:p w14:paraId="6A10EBA0" w14:textId="35A67DD5" w:rsidR="00430B07" w:rsidRDefault="00430B07" w:rsidP="00BC3CBA">
                        <w:pPr>
                          <w:numPr>
                            <w:ilvl w:val="0"/>
                            <w:numId w:val="3"/>
                          </w:numPr>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 xml:space="preserve">Analysis of Vendor Soft ATP Checking/Validate and offer </w:t>
                        </w:r>
                      </w:p>
                      <w:p w14:paraId="4F36242D" w14:textId="6EAA29C4" w:rsidR="00430B07" w:rsidRPr="00BC3CBA" w:rsidRDefault="00430B07" w:rsidP="00430B07">
                        <w:pPr>
                          <w:ind w:left="720"/>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NOC to NMS addition.</w:t>
                        </w:r>
                      </w:p>
                      <w:p w14:paraId="7197AE72" w14:textId="77777777" w:rsidR="00463E17" w:rsidRDefault="00676925" w:rsidP="00BC3CBA">
                        <w:pPr>
                          <w:pStyle w:val="divdocumentli"/>
                          <w:numPr>
                            <w:ilvl w:val="0"/>
                            <w:numId w:val="3"/>
                          </w:numPr>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Coordinated presentations for customers and project members to detail project scope, progress and results.</w:t>
                        </w:r>
                      </w:p>
                      <w:p w14:paraId="630C3A02" w14:textId="77777777" w:rsidR="00463E17" w:rsidRDefault="00676925" w:rsidP="00BC3CBA">
                        <w:pPr>
                          <w:pStyle w:val="divdocumentli"/>
                          <w:numPr>
                            <w:ilvl w:val="0"/>
                            <w:numId w:val="3"/>
                          </w:numPr>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Assembled manuals for team usage from vendor-supplied product data sheets and submittal information.</w:t>
                        </w:r>
                      </w:p>
                      <w:p w14:paraId="14AA860A" w14:textId="77777777" w:rsidR="00463E17" w:rsidRDefault="00676925" w:rsidP="00BC3CBA">
                        <w:pPr>
                          <w:pStyle w:val="divdocumentli"/>
                          <w:numPr>
                            <w:ilvl w:val="0"/>
                            <w:numId w:val="3"/>
                          </w:numPr>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Provided input and feedback on departmental initiatives, directives and strategies to contribute to project success.</w:t>
                        </w:r>
                      </w:p>
                      <w:p w14:paraId="6CE4E90C" w14:textId="77777777" w:rsidR="00463E17" w:rsidRDefault="00676925" w:rsidP="00BC3CBA">
                        <w:pPr>
                          <w:pStyle w:val="divdocumentli"/>
                          <w:numPr>
                            <w:ilvl w:val="0"/>
                            <w:numId w:val="3"/>
                          </w:numPr>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Updated operational methods and oversaw accounting procedures for improved efficiency.</w:t>
                        </w:r>
                      </w:p>
                      <w:p w14:paraId="24CD7323" w14:textId="77777777" w:rsidR="00463E17" w:rsidRDefault="00676925" w:rsidP="00BC3CBA">
                        <w:pPr>
                          <w:pStyle w:val="divdocumentli"/>
                          <w:numPr>
                            <w:ilvl w:val="0"/>
                            <w:numId w:val="3"/>
                          </w:numPr>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Maintained relationships with material vendors to lower costs and diversify capabilities.</w:t>
                        </w:r>
                      </w:p>
                      <w:p w14:paraId="5BC70801" w14:textId="77777777" w:rsidR="00463E17" w:rsidRDefault="00676925" w:rsidP="00BC3CBA">
                        <w:pPr>
                          <w:pStyle w:val="divdocumentli"/>
                          <w:numPr>
                            <w:ilvl w:val="0"/>
                            <w:numId w:val="3"/>
                          </w:numPr>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Achieved project deadlines by coordinating with contractors to manage performance.</w:t>
                        </w:r>
                      </w:p>
                    </w:tc>
                  </w:tr>
                </w:tbl>
                <w:p w14:paraId="55AD1C8B" w14:textId="77777777" w:rsidR="00463E17" w:rsidRDefault="00463E17">
                  <w:pPr>
                    <w:rPr>
                      <w:vanish/>
                    </w:rPr>
                  </w:pPr>
                </w:p>
                <w:tbl>
                  <w:tblPr>
                    <w:tblStyle w:val="divdocumentright-boxexperienceparagraph"/>
                    <w:tblW w:w="0" w:type="auto"/>
                    <w:tblCellSpacing w:w="0" w:type="dxa"/>
                    <w:tblLayout w:type="fixed"/>
                    <w:tblCellMar>
                      <w:left w:w="0" w:type="dxa"/>
                      <w:right w:w="0" w:type="dxa"/>
                    </w:tblCellMar>
                    <w:tblLook w:val="05E0" w:firstRow="1" w:lastRow="1" w:firstColumn="1" w:lastColumn="1" w:noHBand="0" w:noVBand="1"/>
                  </w:tblPr>
                  <w:tblGrid>
                    <w:gridCol w:w="460"/>
                    <w:gridCol w:w="1300"/>
                    <w:gridCol w:w="480"/>
                    <w:gridCol w:w="6060"/>
                  </w:tblGrid>
                  <w:tr w:rsidR="00463E17" w14:paraId="7C6202FF" w14:textId="77777777">
                    <w:trPr>
                      <w:tblCellSpacing w:w="0" w:type="dxa"/>
                    </w:trPr>
                    <w:tc>
                      <w:tcPr>
                        <w:tcW w:w="460" w:type="dxa"/>
                        <w:tcMar>
                          <w:top w:w="400" w:type="dxa"/>
                          <w:left w:w="0" w:type="dxa"/>
                          <w:bottom w:w="0" w:type="dxa"/>
                          <w:right w:w="0" w:type="dxa"/>
                        </w:tcMar>
                        <w:vAlign w:val="bottom"/>
                        <w:hideMark/>
                      </w:tcPr>
                      <w:p w14:paraId="6D2CE6EC" w14:textId="77777777"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emptycell"/>
                            <w:rFonts w:ascii="Century Gothic" w:eastAsia="Century Gothic" w:hAnsi="Century Gothic" w:cs="Century Gothic"/>
                            <w:color w:val="343434"/>
                            <w:spacing w:val="4"/>
                            <w:sz w:val="18"/>
                            <w:szCs w:val="18"/>
                          </w:rPr>
                          <w:t> </w:t>
                        </w:r>
                      </w:p>
                    </w:tc>
                    <w:tc>
                      <w:tcPr>
                        <w:tcW w:w="1300" w:type="dxa"/>
                        <w:tcMar>
                          <w:top w:w="400" w:type="dxa"/>
                          <w:left w:w="0" w:type="dxa"/>
                          <w:bottom w:w="0" w:type="dxa"/>
                          <w:right w:w="0" w:type="dxa"/>
                        </w:tcMar>
                        <w:hideMark/>
                      </w:tcPr>
                      <w:p w14:paraId="6EA3D12F" w14:textId="77777777"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jobdates"/>
                            <w:rFonts w:ascii="Century Gothic" w:eastAsia="Century Gothic" w:hAnsi="Century Gothic" w:cs="Century Gothic"/>
                            <w:b/>
                            <w:bCs/>
                            <w:color w:val="343434"/>
                            <w:spacing w:val="4"/>
                          </w:rPr>
                          <w:t>2016-06</w:t>
                        </w:r>
                        <w:r>
                          <w:rPr>
                            <w:rStyle w:val="span"/>
                            <w:rFonts w:ascii="Century Gothic" w:eastAsia="Century Gothic" w:hAnsi="Century Gothic" w:cs="Century Gothic"/>
                            <w:b/>
                            <w:bCs/>
                            <w:color w:val="343434"/>
                            <w:spacing w:val="4"/>
                            <w:sz w:val="18"/>
                            <w:szCs w:val="18"/>
                          </w:rPr>
                          <w:t xml:space="preserve"> - </w:t>
                        </w:r>
                        <w:r>
                          <w:rPr>
                            <w:rStyle w:val="divdocumentjobdates"/>
                            <w:rFonts w:ascii="Century Gothic" w:eastAsia="Century Gothic" w:hAnsi="Century Gothic" w:cs="Century Gothic"/>
                            <w:b/>
                            <w:bCs/>
                            <w:color w:val="343434"/>
                            <w:spacing w:val="4"/>
                          </w:rPr>
                          <w:t>2017-01</w:t>
                        </w:r>
                      </w:p>
                    </w:tc>
                    <w:tc>
                      <w:tcPr>
                        <w:tcW w:w="480" w:type="dxa"/>
                        <w:tcMar>
                          <w:top w:w="400" w:type="dxa"/>
                          <w:left w:w="0" w:type="dxa"/>
                          <w:bottom w:w="0" w:type="dxa"/>
                          <w:right w:w="0" w:type="dxa"/>
                        </w:tcMar>
                        <w:vAlign w:val="bottom"/>
                        <w:hideMark/>
                      </w:tcPr>
                      <w:p w14:paraId="1D9CF62E" w14:textId="77777777" w:rsidR="00463E17" w:rsidRDefault="00676925">
                        <w:pPr>
                          <w:pStyle w:val="divdocumentemptycellParagraph"/>
                          <w:spacing w:line="260" w:lineRule="atLeast"/>
                          <w:rPr>
                            <w:rStyle w:val="divdocumentright-boxpaddedlinedate-content"/>
                            <w:rFonts w:ascii="Century Gothic" w:eastAsia="Century Gothic" w:hAnsi="Century Gothic" w:cs="Century Gothic"/>
                            <w:color w:val="343434"/>
                            <w:spacing w:val="4"/>
                            <w:sz w:val="18"/>
                            <w:szCs w:val="18"/>
                          </w:rPr>
                        </w:pPr>
                        <w:r>
                          <w:rPr>
                            <w:rStyle w:val="divdocumentright-boxdatetablepindcell"/>
                            <w:rFonts w:ascii="Century Gothic" w:eastAsia="Century Gothic" w:hAnsi="Century Gothic" w:cs="Century Gothic"/>
                            <w:color w:val="343434"/>
                            <w:spacing w:val="4"/>
                            <w:sz w:val="18"/>
                            <w:szCs w:val="18"/>
                          </w:rPr>
                          <w:t> </w:t>
                        </w:r>
                      </w:p>
                    </w:tc>
                    <w:tc>
                      <w:tcPr>
                        <w:tcW w:w="6060" w:type="dxa"/>
                        <w:tcMar>
                          <w:top w:w="400" w:type="dxa"/>
                          <w:left w:w="0" w:type="dxa"/>
                          <w:bottom w:w="0" w:type="dxa"/>
                          <w:right w:w="0" w:type="dxa"/>
                        </w:tcMar>
                        <w:hideMark/>
                      </w:tcPr>
                      <w:p w14:paraId="299D112A" w14:textId="77777777" w:rsidR="00463E17" w:rsidRDefault="00676925">
                        <w:pPr>
                          <w:pStyle w:val="divdocumentparentContainerright-boxsectionexperiencesinglecolumnpaddedline"/>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txtBold"/>
                            <w:rFonts w:ascii="Century Gothic" w:eastAsia="Century Gothic" w:hAnsi="Century Gothic" w:cs="Century Gothic"/>
                            <w:color w:val="343434"/>
                            <w:spacing w:val="4"/>
                          </w:rPr>
                          <w:t>Project Engineer</w:t>
                        </w:r>
                      </w:p>
                      <w:p w14:paraId="09A8328E" w14:textId="77777777" w:rsidR="00463E17" w:rsidRDefault="00676925">
                        <w:pPr>
                          <w:pStyle w:val="divdocumentparentContainerright-boxsectionexperiencesinglecolumnpaddedline"/>
                          <w:spacing w:before="80" w:line="260" w:lineRule="atLeast"/>
                          <w:ind w:right="400"/>
                          <w:rPr>
                            <w:rStyle w:val="divdocumentright-boxdatetablesinglecolumn"/>
                            <w:rFonts w:ascii="Century Gothic" w:eastAsia="Century Gothic" w:hAnsi="Century Gothic" w:cs="Century Gothic"/>
                            <w:i/>
                            <w:iCs/>
                            <w:color w:val="343434"/>
                            <w:spacing w:val="4"/>
                            <w:sz w:val="18"/>
                            <w:szCs w:val="18"/>
                          </w:rPr>
                        </w:pPr>
                        <w:r>
                          <w:rPr>
                            <w:rStyle w:val="span"/>
                            <w:rFonts w:ascii="Century Gothic" w:eastAsia="Century Gothic" w:hAnsi="Century Gothic" w:cs="Century Gothic"/>
                            <w:i/>
                            <w:iCs/>
                            <w:color w:val="343434"/>
                            <w:spacing w:val="4"/>
                            <w:sz w:val="18"/>
                            <w:szCs w:val="18"/>
                          </w:rPr>
                          <w:t>Ceragon Networks ind. private ltd, Ceragon Networks</w:t>
                        </w:r>
                      </w:p>
                      <w:p w14:paraId="14A83134"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Provided network support services for devices such as hubs, bridges, routers and other hardware.</w:t>
                        </w:r>
                      </w:p>
                      <w:p w14:paraId="13745389"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Initiated and managed network test facilities to verify network hardness and resilience.</w:t>
                        </w:r>
                      </w:p>
                      <w:p w14:paraId="70B578B9"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Managed, tracked and coordinated problem resolution and escalation processes.</w:t>
                        </w:r>
                      </w:p>
                      <w:p w14:paraId="7CE535C2"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Assisted with implementation and support of microwave installation.</w:t>
                        </w:r>
                      </w:p>
                      <w:p w14:paraId="004C4AB1"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Directed design to accomplish cost, size and manufacturability objectives, optimizing overall performance according to priority of functional parameters.</w:t>
                        </w:r>
                      </w:p>
                      <w:p w14:paraId="09DA1B7B"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Led and supported design, development and integration of advanced radar and communication systems meeting hyper-specific customer specifications.</w:t>
                        </w:r>
                      </w:p>
                      <w:p w14:paraId="0F5CF37D"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Assessed problem severity to determine corrective action, recommending resolutions to technical problems through fault isolation techniques.</w:t>
                        </w:r>
                      </w:p>
                      <w:p w14:paraId="7BF5ADEE"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Worked with software radar systems and digital and communications systems engineers to collaborate on RF solutions development.</w:t>
                        </w:r>
                      </w:p>
                      <w:p w14:paraId="1B1E88E0"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lastRenderedPageBreak/>
                          <w:t>Guided program staff, junior engineers and technicians in navigating complex technical questions arising in course of regular operations.</w:t>
                        </w:r>
                      </w:p>
                      <w:p w14:paraId="7D75A98D"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Oversaw complete life cycle of design, from initial concepts through production support.</w:t>
                        </w:r>
                      </w:p>
                      <w:p w14:paraId="25F67E8F" w14:textId="77777777" w:rsidR="00463E17" w:rsidRDefault="00676925">
                        <w:pPr>
                          <w:pStyle w:val="divdocumentli"/>
                          <w:numPr>
                            <w:ilvl w:val="0"/>
                            <w:numId w:val="4"/>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Planned or developed applications or modifications for electronic properties used in components, products or systems to improve technical performance.</w:t>
                        </w:r>
                      </w:p>
                    </w:tc>
                  </w:tr>
                </w:tbl>
                <w:p w14:paraId="5719E2AD" w14:textId="77777777" w:rsidR="00463E17" w:rsidRDefault="00463E17">
                  <w:pPr>
                    <w:rPr>
                      <w:vanish/>
                    </w:rPr>
                  </w:pPr>
                </w:p>
                <w:tbl>
                  <w:tblPr>
                    <w:tblStyle w:val="divdocumentright-boxexperienceparagraph"/>
                    <w:tblW w:w="0" w:type="auto"/>
                    <w:tblCellSpacing w:w="0" w:type="dxa"/>
                    <w:tblLayout w:type="fixed"/>
                    <w:tblCellMar>
                      <w:left w:w="0" w:type="dxa"/>
                      <w:right w:w="0" w:type="dxa"/>
                    </w:tblCellMar>
                    <w:tblLook w:val="05E0" w:firstRow="1" w:lastRow="1" w:firstColumn="1" w:lastColumn="1" w:noHBand="0" w:noVBand="1"/>
                  </w:tblPr>
                  <w:tblGrid>
                    <w:gridCol w:w="460"/>
                    <w:gridCol w:w="1300"/>
                    <w:gridCol w:w="480"/>
                    <w:gridCol w:w="6060"/>
                  </w:tblGrid>
                  <w:tr w:rsidR="00463E17" w14:paraId="2AD763B5" w14:textId="77777777">
                    <w:trPr>
                      <w:tblCellSpacing w:w="0" w:type="dxa"/>
                    </w:trPr>
                    <w:tc>
                      <w:tcPr>
                        <w:tcW w:w="460" w:type="dxa"/>
                        <w:tcMar>
                          <w:top w:w="400" w:type="dxa"/>
                          <w:left w:w="0" w:type="dxa"/>
                          <w:bottom w:w="0" w:type="dxa"/>
                          <w:right w:w="0" w:type="dxa"/>
                        </w:tcMar>
                        <w:vAlign w:val="bottom"/>
                        <w:hideMark/>
                      </w:tcPr>
                      <w:p w14:paraId="1719F25F" w14:textId="77777777"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emptycell"/>
                            <w:rFonts w:ascii="Century Gothic" w:eastAsia="Century Gothic" w:hAnsi="Century Gothic" w:cs="Century Gothic"/>
                            <w:color w:val="343434"/>
                            <w:spacing w:val="4"/>
                            <w:sz w:val="18"/>
                            <w:szCs w:val="18"/>
                          </w:rPr>
                          <w:t> </w:t>
                        </w:r>
                      </w:p>
                    </w:tc>
                    <w:tc>
                      <w:tcPr>
                        <w:tcW w:w="1300" w:type="dxa"/>
                        <w:tcMar>
                          <w:top w:w="400" w:type="dxa"/>
                          <w:left w:w="0" w:type="dxa"/>
                          <w:bottom w:w="0" w:type="dxa"/>
                          <w:right w:w="0" w:type="dxa"/>
                        </w:tcMar>
                        <w:hideMark/>
                      </w:tcPr>
                      <w:p w14:paraId="5973F316" w14:textId="77777777"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jobdates"/>
                            <w:rFonts w:ascii="Century Gothic" w:eastAsia="Century Gothic" w:hAnsi="Century Gothic" w:cs="Century Gothic"/>
                            <w:b/>
                            <w:bCs/>
                            <w:color w:val="343434"/>
                            <w:spacing w:val="4"/>
                          </w:rPr>
                          <w:t>2011-05</w:t>
                        </w:r>
                        <w:r>
                          <w:rPr>
                            <w:rStyle w:val="span"/>
                            <w:rFonts w:ascii="Century Gothic" w:eastAsia="Century Gothic" w:hAnsi="Century Gothic" w:cs="Century Gothic"/>
                            <w:b/>
                            <w:bCs/>
                            <w:color w:val="343434"/>
                            <w:spacing w:val="4"/>
                            <w:sz w:val="18"/>
                            <w:szCs w:val="18"/>
                          </w:rPr>
                          <w:t xml:space="preserve"> - </w:t>
                        </w:r>
                        <w:r>
                          <w:rPr>
                            <w:rStyle w:val="divdocumentjobdates"/>
                            <w:rFonts w:ascii="Century Gothic" w:eastAsia="Century Gothic" w:hAnsi="Century Gothic" w:cs="Century Gothic"/>
                            <w:b/>
                            <w:bCs/>
                            <w:color w:val="343434"/>
                            <w:spacing w:val="4"/>
                          </w:rPr>
                          <w:t>2012-03</w:t>
                        </w:r>
                      </w:p>
                    </w:tc>
                    <w:tc>
                      <w:tcPr>
                        <w:tcW w:w="480" w:type="dxa"/>
                        <w:tcMar>
                          <w:top w:w="400" w:type="dxa"/>
                          <w:left w:w="0" w:type="dxa"/>
                          <w:bottom w:w="0" w:type="dxa"/>
                          <w:right w:w="0" w:type="dxa"/>
                        </w:tcMar>
                        <w:vAlign w:val="bottom"/>
                        <w:hideMark/>
                      </w:tcPr>
                      <w:p w14:paraId="50418542" w14:textId="77777777" w:rsidR="00463E17" w:rsidRDefault="00676925">
                        <w:pPr>
                          <w:pStyle w:val="divdocumentemptycellParagraph"/>
                          <w:spacing w:line="260" w:lineRule="atLeast"/>
                          <w:rPr>
                            <w:rStyle w:val="divdocumentright-boxpaddedlinedate-content"/>
                            <w:rFonts w:ascii="Century Gothic" w:eastAsia="Century Gothic" w:hAnsi="Century Gothic" w:cs="Century Gothic"/>
                            <w:color w:val="343434"/>
                            <w:spacing w:val="4"/>
                            <w:sz w:val="18"/>
                            <w:szCs w:val="18"/>
                          </w:rPr>
                        </w:pPr>
                        <w:r>
                          <w:rPr>
                            <w:rStyle w:val="divdocumentright-boxdatetablepindcell"/>
                            <w:rFonts w:ascii="Century Gothic" w:eastAsia="Century Gothic" w:hAnsi="Century Gothic" w:cs="Century Gothic"/>
                            <w:color w:val="343434"/>
                            <w:spacing w:val="4"/>
                            <w:sz w:val="18"/>
                            <w:szCs w:val="18"/>
                          </w:rPr>
                          <w:t> </w:t>
                        </w:r>
                      </w:p>
                    </w:tc>
                    <w:tc>
                      <w:tcPr>
                        <w:tcW w:w="6060" w:type="dxa"/>
                        <w:tcMar>
                          <w:top w:w="400" w:type="dxa"/>
                          <w:left w:w="0" w:type="dxa"/>
                          <w:bottom w:w="0" w:type="dxa"/>
                          <w:right w:w="0" w:type="dxa"/>
                        </w:tcMar>
                        <w:hideMark/>
                      </w:tcPr>
                      <w:p w14:paraId="7CA20EE3" w14:textId="77777777" w:rsidR="00463E17" w:rsidRDefault="00676925">
                        <w:pPr>
                          <w:pStyle w:val="divdocumentparentContainerright-boxsectionexperiencesinglecolumnpaddedline"/>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txtBold"/>
                            <w:rFonts w:ascii="Century Gothic" w:eastAsia="Century Gothic" w:hAnsi="Century Gothic" w:cs="Century Gothic"/>
                            <w:color w:val="343434"/>
                            <w:spacing w:val="4"/>
                          </w:rPr>
                          <w:t>BTS and Commissioning</w:t>
                        </w:r>
                      </w:p>
                      <w:p w14:paraId="70221977" w14:textId="77777777" w:rsidR="00463E17" w:rsidRDefault="00676925">
                        <w:pPr>
                          <w:pStyle w:val="divdocumentparentContainerright-boxsectionexperiencesinglecolumnpaddedline"/>
                          <w:spacing w:before="80" w:line="260" w:lineRule="atLeast"/>
                          <w:ind w:right="400"/>
                          <w:rPr>
                            <w:rStyle w:val="divdocumentright-boxdatetablesinglecolumn"/>
                            <w:rFonts w:ascii="Century Gothic" w:eastAsia="Century Gothic" w:hAnsi="Century Gothic" w:cs="Century Gothic"/>
                            <w:i/>
                            <w:iCs/>
                            <w:color w:val="343434"/>
                            <w:spacing w:val="4"/>
                            <w:sz w:val="18"/>
                            <w:szCs w:val="18"/>
                          </w:rPr>
                        </w:pPr>
                        <w:r>
                          <w:rPr>
                            <w:rStyle w:val="span"/>
                            <w:rFonts w:ascii="Century Gothic" w:eastAsia="Century Gothic" w:hAnsi="Century Gothic" w:cs="Century Gothic"/>
                            <w:i/>
                            <w:iCs/>
                            <w:color w:val="343434"/>
                            <w:spacing w:val="4"/>
                            <w:sz w:val="18"/>
                            <w:szCs w:val="18"/>
                          </w:rPr>
                          <w:t>BIG TELISOFT SOLUTION PVT.LTD.</w:t>
                        </w:r>
                      </w:p>
                      <w:p w14:paraId="6737E5EF"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Researched and recommended network and data communications hardware and software.</w:t>
                        </w:r>
                      </w:p>
                      <w:p w14:paraId="667CFDD4"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Performed telecommunication and networking business evaluations.</w:t>
                        </w:r>
                      </w:p>
                      <w:p w14:paraId="64229F75"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Designed, installed and maintained organization's telephony network.</w:t>
                        </w:r>
                      </w:p>
                      <w:p w14:paraId="1F4C257F"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Leveraged radio, telephone and computerized and electronic equipment to dispatch law enforcement, fire or medical assistance units to scene of emergency.</w:t>
                        </w:r>
                      </w:p>
                      <w:p w14:paraId="47473262"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Interpreted electrical schematics and design documents for system installation and build-out.</w:t>
                        </w:r>
                      </w:p>
                      <w:p w14:paraId="1164AAC1"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Monitored overall network performance.</w:t>
                        </w:r>
                      </w:p>
                      <w:p w14:paraId="5DF756B9"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Adapted and modified standard techniques, procedures and criteria to solve complex problems.</w:t>
                        </w:r>
                      </w:p>
                      <w:p w14:paraId="74C6E247"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Fielded stressful calls while entering information into computer aided dispatch system for police, fire and emergency medical services personnel dispatch.</w:t>
                        </w:r>
                      </w:p>
                      <w:p w14:paraId="0CE3AD4A"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Analyzed and interpreted complex data from multiple sources.</w:t>
                        </w:r>
                      </w:p>
                      <w:p w14:paraId="157BAE27"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Ran and analyzed call processing flows and traffic studies to determine optimum configurations.</w:t>
                        </w:r>
                      </w:p>
                      <w:p w14:paraId="44D4BF79"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Installed, maintained and supported voice/data applications.</w:t>
                        </w:r>
                      </w:p>
                      <w:p w14:paraId="30C24C5D"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Maintained appropriate environmental conditions in telephone equipment rooms.</w:t>
                        </w:r>
                      </w:p>
                      <w:p w14:paraId="28F86999"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Worked closely with network administrators and server engineers to deliver quality service.</w:t>
                        </w:r>
                      </w:p>
                      <w:p w14:paraId="5CF7D5F1" w14:textId="77777777" w:rsidR="00463E17" w:rsidRDefault="00676925">
                        <w:pPr>
                          <w:pStyle w:val="divdocumentli"/>
                          <w:numPr>
                            <w:ilvl w:val="0"/>
                            <w:numId w:val="5"/>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Diagnosed and resolved complex integrated customer issues for implementation, add-on, maintenance and support of voice, data, VoIP and CTI applications.</w:t>
                        </w:r>
                      </w:p>
                    </w:tc>
                  </w:tr>
                </w:tbl>
                <w:p w14:paraId="2418D279" w14:textId="77777777" w:rsidR="00463E17" w:rsidRDefault="00463E17">
                  <w:pPr>
                    <w:rPr>
                      <w:vanish/>
                    </w:rPr>
                  </w:pPr>
                </w:p>
                <w:tbl>
                  <w:tblPr>
                    <w:tblStyle w:val="divdocumentright-boxexperienceparagraph"/>
                    <w:tblW w:w="0" w:type="auto"/>
                    <w:tblCellSpacing w:w="0" w:type="dxa"/>
                    <w:tblLayout w:type="fixed"/>
                    <w:tblCellMar>
                      <w:left w:w="0" w:type="dxa"/>
                      <w:right w:w="0" w:type="dxa"/>
                    </w:tblCellMar>
                    <w:tblLook w:val="05E0" w:firstRow="1" w:lastRow="1" w:firstColumn="1" w:lastColumn="1" w:noHBand="0" w:noVBand="1"/>
                  </w:tblPr>
                  <w:tblGrid>
                    <w:gridCol w:w="460"/>
                    <w:gridCol w:w="1300"/>
                    <w:gridCol w:w="480"/>
                    <w:gridCol w:w="6060"/>
                  </w:tblGrid>
                  <w:tr w:rsidR="00463E17" w14:paraId="0941C9EF" w14:textId="77777777">
                    <w:trPr>
                      <w:tblCellSpacing w:w="0" w:type="dxa"/>
                    </w:trPr>
                    <w:tc>
                      <w:tcPr>
                        <w:tcW w:w="460" w:type="dxa"/>
                        <w:tcMar>
                          <w:top w:w="400" w:type="dxa"/>
                          <w:left w:w="0" w:type="dxa"/>
                          <w:bottom w:w="0" w:type="dxa"/>
                          <w:right w:w="0" w:type="dxa"/>
                        </w:tcMar>
                        <w:vAlign w:val="bottom"/>
                        <w:hideMark/>
                      </w:tcPr>
                      <w:p w14:paraId="674F3CE1" w14:textId="77777777"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emptycell"/>
                            <w:rFonts w:ascii="Century Gothic" w:eastAsia="Century Gothic" w:hAnsi="Century Gothic" w:cs="Century Gothic"/>
                            <w:color w:val="343434"/>
                            <w:spacing w:val="4"/>
                            <w:sz w:val="18"/>
                            <w:szCs w:val="18"/>
                          </w:rPr>
                          <w:t> </w:t>
                        </w:r>
                      </w:p>
                    </w:tc>
                    <w:tc>
                      <w:tcPr>
                        <w:tcW w:w="1300" w:type="dxa"/>
                        <w:tcMar>
                          <w:top w:w="400" w:type="dxa"/>
                          <w:left w:w="0" w:type="dxa"/>
                          <w:bottom w:w="0" w:type="dxa"/>
                          <w:right w:w="0" w:type="dxa"/>
                        </w:tcMar>
                        <w:hideMark/>
                      </w:tcPr>
                      <w:p w14:paraId="65DF642B" w14:textId="77777777" w:rsidR="00463E17" w:rsidRDefault="00676925">
                        <w:pPr>
                          <w:pStyle w:val="divdocumentemptycellParagraph"/>
                          <w:spacing w:line="260" w:lineRule="atLeast"/>
                          <w:rPr>
                            <w:rStyle w:val="divdocumentemptycell"/>
                            <w:rFonts w:ascii="Century Gothic" w:eastAsia="Century Gothic" w:hAnsi="Century Gothic" w:cs="Century Gothic"/>
                            <w:color w:val="343434"/>
                            <w:spacing w:val="4"/>
                            <w:sz w:val="18"/>
                            <w:szCs w:val="18"/>
                          </w:rPr>
                        </w:pPr>
                        <w:r>
                          <w:rPr>
                            <w:rStyle w:val="divdocumentjobdates"/>
                            <w:rFonts w:ascii="Century Gothic" w:eastAsia="Century Gothic" w:hAnsi="Century Gothic" w:cs="Century Gothic"/>
                            <w:b/>
                            <w:bCs/>
                            <w:color w:val="343434"/>
                            <w:spacing w:val="4"/>
                          </w:rPr>
                          <w:t>2010-04</w:t>
                        </w:r>
                        <w:r>
                          <w:rPr>
                            <w:rStyle w:val="span"/>
                            <w:rFonts w:ascii="Century Gothic" w:eastAsia="Century Gothic" w:hAnsi="Century Gothic" w:cs="Century Gothic"/>
                            <w:b/>
                            <w:bCs/>
                            <w:color w:val="343434"/>
                            <w:spacing w:val="4"/>
                            <w:sz w:val="18"/>
                            <w:szCs w:val="18"/>
                          </w:rPr>
                          <w:t xml:space="preserve"> - </w:t>
                        </w:r>
                        <w:r>
                          <w:rPr>
                            <w:rStyle w:val="divdocumentjobdates"/>
                            <w:rFonts w:ascii="Century Gothic" w:eastAsia="Century Gothic" w:hAnsi="Century Gothic" w:cs="Century Gothic"/>
                            <w:b/>
                            <w:bCs/>
                            <w:color w:val="343434"/>
                            <w:spacing w:val="4"/>
                          </w:rPr>
                          <w:t>2010-10</w:t>
                        </w:r>
                      </w:p>
                    </w:tc>
                    <w:tc>
                      <w:tcPr>
                        <w:tcW w:w="480" w:type="dxa"/>
                        <w:tcMar>
                          <w:top w:w="400" w:type="dxa"/>
                          <w:left w:w="0" w:type="dxa"/>
                          <w:bottom w:w="0" w:type="dxa"/>
                          <w:right w:w="0" w:type="dxa"/>
                        </w:tcMar>
                        <w:vAlign w:val="bottom"/>
                        <w:hideMark/>
                      </w:tcPr>
                      <w:p w14:paraId="4612BD0F" w14:textId="77777777" w:rsidR="00463E17" w:rsidRDefault="00676925">
                        <w:pPr>
                          <w:pStyle w:val="divdocumentemptycellParagraph"/>
                          <w:spacing w:line="260" w:lineRule="atLeast"/>
                          <w:rPr>
                            <w:rStyle w:val="divdocumentright-boxpaddedlinedate-content"/>
                            <w:rFonts w:ascii="Century Gothic" w:eastAsia="Century Gothic" w:hAnsi="Century Gothic" w:cs="Century Gothic"/>
                            <w:color w:val="343434"/>
                            <w:spacing w:val="4"/>
                            <w:sz w:val="18"/>
                            <w:szCs w:val="18"/>
                          </w:rPr>
                        </w:pPr>
                        <w:r>
                          <w:rPr>
                            <w:rStyle w:val="divdocumentright-boxdatetablepindcell"/>
                            <w:rFonts w:ascii="Century Gothic" w:eastAsia="Century Gothic" w:hAnsi="Century Gothic" w:cs="Century Gothic"/>
                            <w:color w:val="343434"/>
                            <w:spacing w:val="4"/>
                            <w:sz w:val="18"/>
                            <w:szCs w:val="18"/>
                          </w:rPr>
                          <w:t> </w:t>
                        </w:r>
                      </w:p>
                    </w:tc>
                    <w:tc>
                      <w:tcPr>
                        <w:tcW w:w="6060" w:type="dxa"/>
                        <w:tcMar>
                          <w:top w:w="400" w:type="dxa"/>
                          <w:left w:w="0" w:type="dxa"/>
                          <w:bottom w:w="0" w:type="dxa"/>
                          <w:right w:w="0" w:type="dxa"/>
                        </w:tcMar>
                        <w:hideMark/>
                      </w:tcPr>
                      <w:p w14:paraId="57EBB074" w14:textId="77777777" w:rsidR="00463E17" w:rsidRDefault="00676925">
                        <w:pPr>
                          <w:pStyle w:val="divdocumentparentContainerright-boxsectionexperiencesinglecolumnpaddedline"/>
                          <w:spacing w:line="260" w:lineRule="atLeast"/>
                          <w:ind w:right="400"/>
                          <w:rPr>
                            <w:rStyle w:val="divdocumentright-boxdatetablesinglecolumn"/>
                            <w:rFonts w:ascii="Century Gothic" w:eastAsia="Century Gothic" w:hAnsi="Century Gothic" w:cs="Century Gothic"/>
                            <w:color w:val="343434"/>
                            <w:spacing w:val="4"/>
                            <w:sz w:val="18"/>
                            <w:szCs w:val="18"/>
                          </w:rPr>
                        </w:pPr>
                        <w:r>
                          <w:rPr>
                            <w:rStyle w:val="divdocumenttxtBold"/>
                            <w:rFonts w:ascii="Century Gothic" w:eastAsia="Century Gothic" w:hAnsi="Century Gothic" w:cs="Century Gothic"/>
                            <w:color w:val="343434"/>
                            <w:spacing w:val="4"/>
                          </w:rPr>
                          <w:t>Engineer</w:t>
                        </w:r>
                      </w:p>
                      <w:p w14:paraId="07DD4157" w14:textId="77777777" w:rsidR="00463E17" w:rsidRDefault="00676925">
                        <w:pPr>
                          <w:pStyle w:val="divdocumentparentContainerright-boxsectionexperiencesinglecolumnpaddedline"/>
                          <w:spacing w:before="80" w:line="260" w:lineRule="atLeast"/>
                          <w:ind w:right="400"/>
                          <w:rPr>
                            <w:rStyle w:val="divdocumentright-boxdatetablesinglecolumn"/>
                            <w:rFonts w:ascii="Century Gothic" w:eastAsia="Century Gothic" w:hAnsi="Century Gothic" w:cs="Century Gothic"/>
                            <w:i/>
                            <w:iCs/>
                            <w:color w:val="343434"/>
                            <w:spacing w:val="4"/>
                            <w:sz w:val="18"/>
                            <w:szCs w:val="18"/>
                          </w:rPr>
                        </w:pPr>
                        <w:r>
                          <w:rPr>
                            <w:rStyle w:val="span"/>
                            <w:rFonts w:ascii="Century Gothic" w:eastAsia="Century Gothic" w:hAnsi="Century Gothic" w:cs="Century Gothic"/>
                            <w:i/>
                            <w:iCs/>
                            <w:color w:val="343434"/>
                            <w:spacing w:val="4"/>
                            <w:sz w:val="18"/>
                            <w:szCs w:val="18"/>
                          </w:rPr>
                          <w:t>Pratap Technocrats (Indus tower)</w:t>
                        </w:r>
                      </w:p>
                      <w:p w14:paraId="4E2048FF" w14:textId="77777777" w:rsidR="00463E17" w:rsidRDefault="00676925">
                        <w:pPr>
                          <w:pStyle w:val="divdocumentli"/>
                          <w:numPr>
                            <w:ilvl w:val="0"/>
                            <w:numId w:val="6"/>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Offered online and voice-based support responses to customers' operational queries, providing remote ticket resolution or dispatching technicians as necessary.</w:t>
                        </w:r>
                      </w:p>
                      <w:p w14:paraId="479D46C9" w14:textId="77777777" w:rsidR="00463E17" w:rsidRDefault="00676925">
                        <w:pPr>
                          <w:pStyle w:val="divdocumentli"/>
                          <w:numPr>
                            <w:ilvl w:val="0"/>
                            <w:numId w:val="6"/>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Performed troubleshooting on fire alarm systems, completing on-site repairs or transporting malfunctioning equipment to off-site lab for repair.</w:t>
                        </w:r>
                      </w:p>
                      <w:p w14:paraId="77B1794A" w14:textId="77777777" w:rsidR="00463E17" w:rsidRDefault="00676925">
                        <w:pPr>
                          <w:pStyle w:val="divdocumentli"/>
                          <w:numPr>
                            <w:ilvl w:val="0"/>
                            <w:numId w:val="6"/>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Administered on-call responses for emergency service assignments, adhering to prescribed response timeframes.</w:t>
                        </w:r>
                      </w:p>
                      <w:p w14:paraId="6E86F7C7" w14:textId="77777777" w:rsidR="00463E17" w:rsidRDefault="00676925">
                        <w:pPr>
                          <w:pStyle w:val="divdocumentli"/>
                          <w:numPr>
                            <w:ilvl w:val="0"/>
                            <w:numId w:val="6"/>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lastRenderedPageBreak/>
                          <w:t>Responded to maintenance calls and troubleshot devices.</w:t>
                        </w:r>
                      </w:p>
                      <w:p w14:paraId="4ADC7CB6" w14:textId="77777777" w:rsidR="00463E17" w:rsidRDefault="00676925">
                        <w:pPr>
                          <w:pStyle w:val="divdocumentli"/>
                          <w:numPr>
                            <w:ilvl w:val="0"/>
                            <w:numId w:val="6"/>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Commissioned new alarm systems, installing related hardware and software required by facilities.</w:t>
                        </w:r>
                      </w:p>
                      <w:p w14:paraId="07A92FDB" w14:textId="77777777" w:rsidR="00463E17" w:rsidRDefault="00676925">
                        <w:pPr>
                          <w:pStyle w:val="divdocumentli"/>
                          <w:numPr>
                            <w:ilvl w:val="0"/>
                            <w:numId w:val="6"/>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Maintained alarm hardware inventory levels, safeguarding component availability for emergency calls.</w:t>
                        </w:r>
                      </w:p>
                      <w:p w14:paraId="009DA0F4" w14:textId="77777777" w:rsidR="00463E17" w:rsidRDefault="00676925">
                        <w:pPr>
                          <w:pStyle w:val="divdocumentli"/>
                          <w:numPr>
                            <w:ilvl w:val="0"/>
                            <w:numId w:val="6"/>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Integrated equipment installations with on-site network infrastructure, incorporating existing fire and life safety systems.</w:t>
                        </w:r>
                      </w:p>
                      <w:p w14:paraId="3A34738D" w14:textId="77777777" w:rsidR="00463E17" w:rsidRDefault="00676925">
                        <w:pPr>
                          <w:pStyle w:val="divdocumentli"/>
                          <w:numPr>
                            <w:ilvl w:val="0"/>
                            <w:numId w:val="6"/>
                          </w:numPr>
                          <w:spacing w:line="260" w:lineRule="atLeast"/>
                          <w:ind w:left="300" w:right="400" w:hanging="283"/>
                          <w:rPr>
                            <w:rStyle w:val="divdocumentright-boxdatetablesinglecolumn"/>
                            <w:rFonts w:ascii="Century Gothic" w:eastAsia="Century Gothic" w:hAnsi="Century Gothic" w:cs="Century Gothic"/>
                            <w:color w:val="343434"/>
                            <w:spacing w:val="4"/>
                            <w:sz w:val="18"/>
                            <w:szCs w:val="18"/>
                          </w:rPr>
                        </w:pPr>
                        <w:r>
                          <w:rPr>
                            <w:rStyle w:val="divdocumentright-boxdatetablesinglecolumn"/>
                            <w:rFonts w:ascii="Century Gothic" w:eastAsia="Century Gothic" w:hAnsi="Century Gothic" w:cs="Century Gothic"/>
                            <w:color w:val="343434"/>
                            <w:spacing w:val="4"/>
                            <w:sz w:val="18"/>
                            <w:szCs w:val="18"/>
                          </w:rPr>
                          <w:t>Authored weekly reports detailing work order completions, logged malfunctions and other activities.</w:t>
                        </w:r>
                      </w:p>
                    </w:tc>
                  </w:tr>
                </w:tbl>
                <w:p w14:paraId="07A65431" w14:textId="77777777" w:rsidR="00676925" w:rsidRDefault="00676925">
                  <w:pPr>
                    <w:pStyle w:val="divdocumentparentContainerright-boxheading"/>
                    <w:pBdr>
                      <w:bottom w:val="single" w:sz="8" w:space="3" w:color="D5D6D6"/>
                    </w:pBdr>
                    <w:spacing w:before="400" w:line="440" w:lineRule="atLeast"/>
                    <w:ind w:left="460" w:right="400"/>
                    <w:rPr>
                      <w:rStyle w:val="divdocumentright-boxsectiontitle"/>
                      <w:rFonts w:ascii="Century Gothic" w:eastAsia="Century Gothic" w:hAnsi="Century Gothic" w:cs="Century Gothic"/>
                      <w:b/>
                      <w:bCs/>
                      <w:color w:val="003D73"/>
                      <w:sz w:val="32"/>
                      <w:szCs w:val="32"/>
                    </w:rPr>
                  </w:pPr>
                </w:p>
                <w:p w14:paraId="66AE50AB" w14:textId="77777777" w:rsidR="00676925" w:rsidRDefault="00676925">
                  <w:pPr>
                    <w:pStyle w:val="divdocumentparentContainerright-boxheading"/>
                    <w:pBdr>
                      <w:bottom w:val="single" w:sz="8" w:space="3" w:color="D5D6D6"/>
                    </w:pBdr>
                    <w:spacing w:before="400" w:line="440" w:lineRule="atLeast"/>
                    <w:ind w:left="460" w:right="400"/>
                    <w:rPr>
                      <w:rStyle w:val="divdocumentright-boxsectiontitle"/>
                      <w:rFonts w:ascii="Century Gothic" w:eastAsia="Century Gothic" w:hAnsi="Century Gothic" w:cs="Century Gothic"/>
                      <w:b/>
                      <w:bCs/>
                      <w:color w:val="003D73"/>
                      <w:sz w:val="32"/>
                      <w:szCs w:val="32"/>
                    </w:rPr>
                  </w:pPr>
                </w:p>
                <w:p w14:paraId="3BEC8F5F" w14:textId="12F89D11" w:rsidR="00463E17" w:rsidRDefault="00676925">
                  <w:pPr>
                    <w:pStyle w:val="divdocumentparentContainerright-boxheading"/>
                    <w:pBdr>
                      <w:bottom w:val="single" w:sz="8" w:space="3" w:color="D5D6D6"/>
                    </w:pBdr>
                    <w:spacing w:before="400" w:line="440" w:lineRule="atLeast"/>
                    <w:ind w:left="460" w:right="400"/>
                    <w:rPr>
                      <w:rStyle w:val="divdocumentparentContainerright-box"/>
                      <w:rFonts w:ascii="Century Gothic" w:eastAsia="Century Gothic" w:hAnsi="Century Gothic" w:cs="Century Gothic"/>
                      <w:b/>
                      <w:bCs/>
                      <w:color w:val="343434"/>
                      <w:sz w:val="18"/>
                      <w:szCs w:val="18"/>
                    </w:rPr>
                  </w:pPr>
                  <w:r>
                    <w:rPr>
                      <w:rStyle w:val="divdocumentright-boxsectiontitle"/>
                      <w:rFonts w:ascii="Century Gothic" w:eastAsia="Century Gothic" w:hAnsi="Century Gothic" w:cs="Century Gothic"/>
                      <w:b/>
                      <w:bCs/>
                      <w:color w:val="003D73"/>
                      <w:sz w:val="32"/>
                      <w:szCs w:val="32"/>
                    </w:rPr>
                    <w:t>Summer Project</w:t>
                  </w:r>
                  <w:r>
                    <w:rPr>
                      <w:rStyle w:val="divdocumentparentContainerright-box"/>
                      <w:rFonts w:ascii="Century Gothic" w:eastAsia="Century Gothic" w:hAnsi="Century Gothic" w:cs="Century Gothic"/>
                      <w:b/>
                      <w:bCs/>
                      <w:color w:val="343434"/>
                      <w:sz w:val="18"/>
                      <w:szCs w:val="18"/>
                    </w:rPr>
                    <w:t xml:space="preserve"> </w:t>
                  </w:r>
                  <w:r>
                    <w:rPr>
                      <w:rStyle w:val="divdocumentparentContainerright-box"/>
                      <w:rFonts w:ascii="Century Gothic" w:eastAsia="Century Gothic" w:hAnsi="Century Gothic" w:cs="Century Gothic"/>
                      <w:b/>
                      <w:bCs/>
                      <w:noProof/>
                      <w:color w:val="343434"/>
                      <w:sz w:val="18"/>
                      <w:szCs w:val="18"/>
                    </w:rPr>
                    <w:drawing>
                      <wp:anchor distT="0" distB="0" distL="114300" distR="114300" simplePos="0" relativeHeight="251659264" behindDoc="0" locked="0" layoutInCell="1" allowOverlap="1" wp14:anchorId="304B8317" wp14:editId="5BF0D70E">
                        <wp:simplePos x="0" y="0"/>
                        <wp:positionH relativeFrom="column">
                          <wp:posOffset>-114300</wp:posOffset>
                        </wp:positionH>
                        <wp:positionV relativeFrom="paragraph">
                          <wp:posOffset>317500</wp:posOffset>
                        </wp:positionV>
                        <wp:extent cx="305044" cy="305220"/>
                        <wp:effectExtent l="0" t="0" r="0" b="0"/>
                        <wp:wrapNone/>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6"/>
                                <a:stretch>
                                  <a:fillRect/>
                                </a:stretch>
                              </pic:blipFill>
                              <pic:spPr>
                                <a:xfrm>
                                  <a:off x="0" y="0"/>
                                  <a:ext cx="305044" cy="305220"/>
                                </a:xfrm>
                                <a:prstGeom prst="rect">
                                  <a:avLst/>
                                </a:prstGeom>
                              </pic:spPr>
                            </pic:pic>
                          </a:graphicData>
                        </a:graphic>
                      </wp:anchor>
                    </w:drawing>
                  </w:r>
                </w:p>
                <w:p w14:paraId="7D44F62A" w14:textId="77777777" w:rsidR="00463E17" w:rsidRDefault="00676925" w:rsidP="00676925">
                  <w:pPr>
                    <w:pStyle w:val="divdocumentli"/>
                    <w:numPr>
                      <w:ilvl w:val="0"/>
                      <w:numId w:val="7"/>
                    </w:numPr>
                    <w:pBdr>
                      <w:left w:val="none" w:sz="0" w:space="0" w:color="auto"/>
                    </w:pBdr>
                    <w:spacing w:line="260" w:lineRule="atLeast"/>
                    <w:ind w:left="730" w:right="400" w:hanging="283"/>
                    <w:rPr>
                      <w:rStyle w:val="divdocumentparentContainerright-box"/>
                      <w:rFonts w:ascii="Century Gothic" w:eastAsia="Century Gothic" w:hAnsi="Century Gothic" w:cs="Century Gothic"/>
                      <w:color w:val="343434"/>
                      <w:spacing w:val="4"/>
                      <w:sz w:val="18"/>
                      <w:szCs w:val="18"/>
                    </w:rPr>
                  </w:pPr>
                  <w:r>
                    <w:rPr>
                      <w:rStyle w:val="Strong1"/>
                      <w:rFonts w:ascii="Century Gothic" w:eastAsia="Century Gothic" w:hAnsi="Century Gothic" w:cs="Century Gothic"/>
                      <w:b/>
                      <w:bCs/>
                      <w:color w:val="343434"/>
                      <w:spacing w:val="4"/>
                      <w:sz w:val="18"/>
                      <w:szCs w:val="18"/>
                    </w:rPr>
                    <w:t xml:space="preserve">At E-Softtech, developed a project using C++ which </w:t>
                  </w:r>
                  <w:r>
                    <w:rPr>
                      <w:rStyle w:val="divdocumentparentContainerright-box"/>
                      <w:rFonts w:ascii="Century Gothic" w:eastAsia="Century Gothic" w:hAnsi="Century Gothic" w:cs="Century Gothic"/>
                      <w:color w:val="343434"/>
                      <w:spacing w:val="4"/>
                      <w:sz w:val="18"/>
                      <w:szCs w:val="18"/>
                    </w:rPr>
                    <w:t>can solve mathematical problems like addition, subtraction, square root, mod etc.</w:t>
                  </w:r>
                </w:p>
                <w:p w14:paraId="59A4B479" w14:textId="48599280" w:rsidR="00463E17" w:rsidRDefault="00676925" w:rsidP="00676925">
                  <w:pPr>
                    <w:pStyle w:val="divdocumentli"/>
                    <w:numPr>
                      <w:ilvl w:val="0"/>
                      <w:numId w:val="7"/>
                    </w:numPr>
                    <w:spacing w:line="260" w:lineRule="atLeast"/>
                    <w:ind w:left="730" w:right="400" w:hanging="283"/>
                    <w:rPr>
                      <w:rStyle w:val="divdocumentparentContainerright-box"/>
                      <w:rFonts w:ascii="Century Gothic" w:eastAsia="Century Gothic" w:hAnsi="Century Gothic" w:cs="Century Gothic"/>
                      <w:color w:val="343434"/>
                      <w:spacing w:val="4"/>
                      <w:sz w:val="18"/>
                      <w:szCs w:val="18"/>
                    </w:rPr>
                  </w:pPr>
                  <w:r>
                    <w:rPr>
                      <w:rStyle w:val="Strong1"/>
                      <w:rFonts w:ascii="Century Gothic" w:eastAsia="Century Gothic" w:hAnsi="Century Gothic" w:cs="Century Gothic"/>
                      <w:b/>
                      <w:bCs/>
                      <w:color w:val="343434"/>
                      <w:spacing w:val="4"/>
                      <w:sz w:val="18"/>
                      <w:szCs w:val="18"/>
                    </w:rPr>
                    <w:t xml:space="preserve">At IL (Instrumentation Ltd.),KOTA </w:t>
                  </w:r>
                  <w:r>
                    <w:rPr>
                      <w:rStyle w:val="divdocumentparentContainerright-box"/>
                      <w:rFonts w:ascii="Century Gothic" w:eastAsia="Century Gothic" w:hAnsi="Century Gothic" w:cs="Century Gothic"/>
                      <w:color w:val="343434"/>
                      <w:spacing w:val="4"/>
                      <w:sz w:val="18"/>
                      <w:szCs w:val="18"/>
                    </w:rPr>
                    <w:t>developed a project that resembles on SDDS (spv dusk dawn system), Railway Signaling Relay, Card Assembly, UPS(uninterrupted power supply), Management System.</w:t>
                  </w:r>
                </w:p>
                <w:p w14:paraId="1EAC72AE" w14:textId="77777777" w:rsidR="00463E17" w:rsidRDefault="00676925" w:rsidP="00676925">
                  <w:pPr>
                    <w:pStyle w:val="divdocumentli"/>
                    <w:numPr>
                      <w:ilvl w:val="0"/>
                      <w:numId w:val="7"/>
                    </w:numPr>
                    <w:spacing w:line="260" w:lineRule="atLeast"/>
                    <w:ind w:left="730" w:right="400" w:hanging="283"/>
                    <w:rPr>
                      <w:rStyle w:val="divdocumentparentContainerright-box"/>
                      <w:rFonts w:ascii="Century Gothic" w:eastAsia="Century Gothic" w:hAnsi="Century Gothic" w:cs="Century Gothic"/>
                      <w:color w:val="343434"/>
                      <w:spacing w:val="4"/>
                      <w:sz w:val="18"/>
                      <w:szCs w:val="18"/>
                    </w:rPr>
                  </w:pPr>
                  <w:r>
                    <w:rPr>
                      <w:rStyle w:val="Strong1"/>
                      <w:rFonts w:ascii="Century Gothic" w:eastAsia="Century Gothic" w:hAnsi="Century Gothic" w:cs="Century Gothic"/>
                      <w:b/>
                      <w:bCs/>
                      <w:color w:val="343434"/>
                      <w:spacing w:val="4"/>
                      <w:sz w:val="18"/>
                      <w:szCs w:val="18"/>
                    </w:rPr>
                    <w:t>At WORLD VISION COMPUTER CENTER, JAIPUR</w:t>
                  </w:r>
                  <w:r>
                    <w:rPr>
                      <w:rStyle w:val="divdocumentparentContainerright-box"/>
                      <w:rFonts w:ascii="Century Gothic" w:eastAsia="Century Gothic" w:hAnsi="Century Gothic" w:cs="Century Gothic"/>
                      <w:color w:val="343434"/>
                      <w:spacing w:val="4"/>
                      <w:sz w:val="18"/>
                      <w:szCs w:val="18"/>
                    </w:rPr>
                    <w:t>. had a work experience on ASP.NET where we developed a project on RAILWAY RESERVATION.</w:t>
                  </w:r>
                </w:p>
              </w:tc>
            </w:tr>
          </w:tbl>
          <w:p w14:paraId="30699C7E" w14:textId="77777777" w:rsidR="00463E17" w:rsidRDefault="00463E17">
            <w:pPr>
              <w:rPr>
                <w:rStyle w:val="parentContainerCell"/>
                <w:rFonts w:ascii="Century Gothic" w:eastAsia="Century Gothic" w:hAnsi="Century Gothic" w:cs="Century Gothic"/>
                <w:color w:val="343434"/>
                <w:sz w:val="18"/>
                <w:szCs w:val="18"/>
              </w:rPr>
            </w:pPr>
          </w:p>
        </w:tc>
      </w:tr>
    </w:tbl>
    <w:p w14:paraId="0B6D993C" w14:textId="77777777" w:rsidR="00463E17" w:rsidRDefault="00676925">
      <w:pPr>
        <w:rPr>
          <w:rFonts w:ascii="Century Gothic" w:eastAsia="Century Gothic" w:hAnsi="Century Gothic" w:cs="Century Gothic"/>
          <w:color w:val="343434"/>
          <w:sz w:val="18"/>
          <w:szCs w:val="18"/>
        </w:rPr>
      </w:pPr>
      <w:r>
        <w:rPr>
          <w:rStyle w:val="divdocumenttopsectionleft-box"/>
          <w:rFonts w:ascii="Century Gothic" w:eastAsia="Century Gothic" w:hAnsi="Century Gothic" w:cs="Century Gothic"/>
          <w:noProof/>
          <w:color w:val="343434"/>
          <w:sz w:val="18"/>
          <w:szCs w:val="18"/>
        </w:rPr>
        <w:lastRenderedPageBreak/>
        <w:drawing>
          <wp:anchor distT="0" distB="0" distL="114300" distR="114300" simplePos="0" relativeHeight="251660288" behindDoc="0" locked="0" layoutInCell="1" allowOverlap="1" wp14:anchorId="41771BC9" wp14:editId="1171D6D9">
            <wp:simplePos x="0" y="0"/>
            <wp:positionH relativeFrom="page">
              <wp:align>right</wp:align>
            </wp:positionH>
            <wp:positionV relativeFrom="page">
              <wp:align>bottom</wp:align>
            </wp:positionV>
            <wp:extent cx="3831301" cy="889025"/>
            <wp:effectExtent l="0" t="0" r="0" b="0"/>
            <wp:wrapTopAndBottom/>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a:stretch>
                      <a:fillRect/>
                    </a:stretch>
                  </pic:blipFill>
                  <pic:spPr>
                    <a:xfrm rot="10800000">
                      <a:off x="0" y="0"/>
                      <a:ext cx="3831301" cy="889025"/>
                    </a:xfrm>
                    <a:prstGeom prst="rect">
                      <a:avLst/>
                    </a:prstGeom>
                  </pic:spPr>
                </pic:pic>
              </a:graphicData>
            </a:graphic>
          </wp:anchor>
        </w:drawing>
      </w:r>
    </w:p>
    <w:sectPr w:rsidR="00463E17">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DB0D288E-B15B-49E9-9A13-3DE17B3AFA58}"/>
    <w:embedBold r:id="rId2" w:fontKey="{E0FECDEC-FC65-468F-B4E1-1996D83C6428}"/>
    <w:embedItalic r:id="rId3" w:fontKey="{80E5BE17-57FD-4620-AA5B-2350EA782D31}"/>
  </w:font>
  <w:font w:name="Arial">
    <w:panose1 w:val="020B0604020202020204"/>
    <w:charset w:val="00"/>
    <w:family w:val="swiss"/>
    <w:pitch w:val="variable"/>
    <w:sig w:usb0="E0002EFF" w:usb1="C0007843" w:usb2="00000009" w:usb3="00000000" w:csb0="000001FF" w:csb1="00000000"/>
  </w:font>
  <w:font w:name="Mangal">
    <w:panose1 w:val="02040503050203030202"/>
    <w:charset w:val="01"/>
    <w:family w:val="roman"/>
    <w:pitch w:val="variable"/>
    <w:sig w:usb0="0000A003" w:usb1="00000000" w:usb2="00000000" w:usb3="00000000" w:csb0="00000001" w:csb1="00000000"/>
    <w:embedRegular r:id="rId4" w:fontKey="{6B86FD58-4DC6-464B-9FC9-2F0178FD44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A28775E">
      <w:start w:val="1"/>
      <w:numFmt w:val="bullet"/>
      <w:lvlText w:val=""/>
      <w:lvlJc w:val="left"/>
      <w:pPr>
        <w:ind w:left="720" w:hanging="360"/>
      </w:pPr>
      <w:rPr>
        <w:rFonts w:ascii="Symbol" w:hAnsi="Symbol"/>
      </w:rPr>
    </w:lvl>
    <w:lvl w:ilvl="1" w:tplc="B9C8D600">
      <w:start w:val="1"/>
      <w:numFmt w:val="bullet"/>
      <w:lvlText w:val="o"/>
      <w:lvlJc w:val="left"/>
      <w:pPr>
        <w:tabs>
          <w:tab w:val="num" w:pos="1440"/>
        </w:tabs>
        <w:ind w:left="1440" w:hanging="360"/>
      </w:pPr>
      <w:rPr>
        <w:rFonts w:ascii="Courier New" w:hAnsi="Courier New"/>
      </w:rPr>
    </w:lvl>
    <w:lvl w:ilvl="2" w:tplc="583A192A">
      <w:start w:val="1"/>
      <w:numFmt w:val="bullet"/>
      <w:lvlText w:val=""/>
      <w:lvlJc w:val="left"/>
      <w:pPr>
        <w:tabs>
          <w:tab w:val="num" w:pos="2160"/>
        </w:tabs>
        <w:ind w:left="2160" w:hanging="360"/>
      </w:pPr>
      <w:rPr>
        <w:rFonts w:ascii="Wingdings" w:hAnsi="Wingdings"/>
      </w:rPr>
    </w:lvl>
    <w:lvl w:ilvl="3" w:tplc="CC40631E">
      <w:start w:val="1"/>
      <w:numFmt w:val="bullet"/>
      <w:lvlText w:val=""/>
      <w:lvlJc w:val="left"/>
      <w:pPr>
        <w:tabs>
          <w:tab w:val="num" w:pos="2880"/>
        </w:tabs>
        <w:ind w:left="2880" w:hanging="360"/>
      </w:pPr>
      <w:rPr>
        <w:rFonts w:ascii="Symbol" w:hAnsi="Symbol"/>
      </w:rPr>
    </w:lvl>
    <w:lvl w:ilvl="4" w:tplc="EBE44AFA">
      <w:start w:val="1"/>
      <w:numFmt w:val="bullet"/>
      <w:lvlText w:val="o"/>
      <w:lvlJc w:val="left"/>
      <w:pPr>
        <w:tabs>
          <w:tab w:val="num" w:pos="3600"/>
        </w:tabs>
        <w:ind w:left="3600" w:hanging="360"/>
      </w:pPr>
      <w:rPr>
        <w:rFonts w:ascii="Courier New" w:hAnsi="Courier New"/>
      </w:rPr>
    </w:lvl>
    <w:lvl w:ilvl="5" w:tplc="D5828636">
      <w:start w:val="1"/>
      <w:numFmt w:val="bullet"/>
      <w:lvlText w:val=""/>
      <w:lvlJc w:val="left"/>
      <w:pPr>
        <w:tabs>
          <w:tab w:val="num" w:pos="4320"/>
        </w:tabs>
        <w:ind w:left="4320" w:hanging="360"/>
      </w:pPr>
      <w:rPr>
        <w:rFonts w:ascii="Wingdings" w:hAnsi="Wingdings"/>
      </w:rPr>
    </w:lvl>
    <w:lvl w:ilvl="6" w:tplc="3FDE722C">
      <w:start w:val="1"/>
      <w:numFmt w:val="bullet"/>
      <w:lvlText w:val=""/>
      <w:lvlJc w:val="left"/>
      <w:pPr>
        <w:tabs>
          <w:tab w:val="num" w:pos="5040"/>
        </w:tabs>
        <w:ind w:left="5040" w:hanging="360"/>
      </w:pPr>
      <w:rPr>
        <w:rFonts w:ascii="Symbol" w:hAnsi="Symbol"/>
      </w:rPr>
    </w:lvl>
    <w:lvl w:ilvl="7" w:tplc="9B86F99A">
      <w:start w:val="1"/>
      <w:numFmt w:val="bullet"/>
      <w:lvlText w:val="o"/>
      <w:lvlJc w:val="left"/>
      <w:pPr>
        <w:tabs>
          <w:tab w:val="num" w:pos="5760"/>
        </w:tabs>
        <w:ind w:left="5760" w:hanging="360"/>
      </w:pPr>
      <w:rPr>
        <w:rFonts w:ascii="Courier New" w:hAnsi="Courier New"/>
      </w:rPr>
    </w:lvl>
    <w:lvl w:ilvl="8" w:tplc="447231B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5CC502C">
      <w:start w:val="1"/>
      <w:numFmt w:val="bullet"/>
      <w:lvlText w:val=""/>
      <w:lvlJc w:val="left"/>
      <w:pPr>
        <w:ind w:left="720" w:hanging="360"/>
      </w:pPr>
      <w:rPr>
        <w:rFonts w:ascii="Symbol" w:hAnsi="Symbol"/>
      </w:rPr>
    </w:lvl>
    <w:lvl w:ilvl="1" w:tplc="33B27BEE">
      <w:start w:val="1"/>
      <w:numFmt w:val="bullet"/>
      <w:lvlText w:val="o"/>
      <w:lvlJc w:val="left"/>
      <w:pPr>
        <w:tabs>
          <w:tab w:val="num" w:pos="1440"/>
        </w:tabs>
        <w:ind w:left="1440" w:hanging="360"/>
      </w:pPr>
      <w:rPr>
        <w:rFonts w:ascii="Courier New" w:hAnsi="Courier New"/>
      </w:rPr>
    </w:lvl>
    <w:lvl w:ilvl="2" w:tplc="BF5010E0">
      <w:start w:val="1"/>
      <w:numFmt w:val="bullet"/>
      <w:lvlText w:val=""/>
      <w:lvlJc w:val="left"/>
      <w:pPr>
        <w:tabs>
          <w:tab w:val="num" w:pos="2160"/>
        </w:tabs>
        <w:ind w:left="2160" w:hanging="360"/>
      </w:pPr>
      <w:rPr>
        <w:rFonts w:ascii="Wingdings" w:hAnsi="Wingdings"/>
      </w:rPr>
    </w:lvl>
    <w:lvl w:ilvl="3" w:tplc="A65C8C66">
      <w:start w:val="1"/>
      <w:numFmt w:val="bullet"/>
      <w:lvlText w:val=""/>
      <w:lvlJc w:val="left"/>
      <w:pPr>
        <w:tabs>
          <w:tab w:val="num" w:pos="2880"/>
        </w:tabs>
        <w:ind w:left="2880" w:hanging="360"/>
      </w:pPr>
      <w:rPr>
        <w:rFonts w:ascii="Symbol" w:hAnsi="Symbol"/>
      </w:rPr>
    </w:lvl>
    <w:lvl w:ilvl="4" w:tplc="8586034E">
      <w:start w:val="1"/>
      <w:numFmt w:val="bullet"/>
      <w:lvlText w:val="o"/>
      <w:lvlJc w:val="left"/>
      <w:pPr>
        <w:tabs>
          <w:tab w:val="num" w:pos="3600"/>
        </w:tabs>
        <w:ind w:left="3600" w:hanging="360"/>
      </w:pPr>
      <w:rPr>
        <w:rFonts w:ascii="Courier New" w:hAnsi="Courier New"/>
      </w:rPr>
    </w:lvl>
    <w:lvl w:ilvl="5" w:tplc="1740316C">
      <w:start w:val="1"/>
      <w:numFmt w:val="bullet"/>
      <w:lvlText w:val=""/>
      <w:lvlJc w:val="left"/>
      <w:pPr>
        <w:tabs>
          <w:tab w:val="num" w:pos="4320"/>
        </w:tabs>
        <w:ind w:left="4320" w:hanging="360"/>
      </w:pPr>
      <w:rPr>
        <w:rFonts w:ascii="Wingdings" w:hAnsi="Wingdings"/>
      </w:rPr>
    </w:lvl>
    <w:lvl w:ilvl="6" w:tplc="60004FA2">
      <w:start w:val="1"/>
      <w:numFmt w:val="bullet"/>
      <w:lvlText w:val=""/>
      <w:lvlJc w:val="left"/>
      <w:pPr>
        <w:tabs>
          <w:tab w:val="num" w:pos="5040"/>
        </w:tabs>
        <w:ind w:left="5040" w:hanging="360"/>
      </w:pPr>
      <w:rPr>
        <w:rFonts w:ascii="Symbol" w:hAnsi="Symbol"/>
      </w:rPr>
    </w:lvl>
    <w:lvl w:ilvl="7" w:tplc="6E5C3246">
      <w:start w:val="1"/>
      <w:numFmt w:val="bullet"/>
      <w:lvlText w:val="o"/>
      <w:lvlJc w:val="left"/>
      <w:pPr>
        <w:tabs>
          <w:tab w:val="num" w:pos="5760"/>
        </w:tabs>
        <w:ind w:left="5760" w:hanging="360"/>
      </w:pPr>
      <w:rPr>
        <w:rFonts w:ascii="Courier New" w:hAnsi="Courier New"/>
      </w:rPr>
    </w:lvl>
    <w:lvl w:ilvl="8" w:tplc="384C084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F921628">
      <w:start w:val="1"/>
      <w:numFmt w:val="bullet"/>
      <w:lvlText w:val=""/>
      <w:lvlJc w:val="left"/>
      <w:pPr>
        <w:ind w:left="720" w:hanging="360"/>
      </w:pPr>
      <w:rPr>
        <w:rFonts w:ascii="Symbol" w:hAnsi="Symbol"/>
      </w:rPr>
    </w:lvl>
    <w:lvl w:ilvl="1" w:tplc="4F88AC92">
      <w:start w:val="1"/>
      <w:numFmt w:val="bullet"/>
      <w:lvlText w:val="o"/>
      <w:lvlJc w:val="left"/>
      <w:pPr>
        <w:tabs>
          <w:tab w:val="num" w:pos="1440"/>
        </w:tabs>
        <w:ind w:left="1440" w:hanging="360"/>
      </w:pPr>
      <w:rPr>
        <w:rFonts w:ascii="Courier New" w:hAnsi="Courier New"/>
      </w:rPr>
    </w:lvl>
    <w:lvl w:ilvl="2" w:tplc="D270BB86">
      <w:start w:val="1"/>
      <w:numFmt w:val="bullet"/>
      <w:lvlText w:val=""/>
      <w:lvlJc w:val="left"/>
      <w:pPr>
        <w:tabs>
          <w:tab w:val="num" w:pos="2160"/>
        </w:tabs>
        <w:ind w:left="2160" w:hanging="360"/>
      </w:pPr>
      <w:rPr>
        <w:rFonts w:ascii="Wingdings" w:hAnsi="Wingdings"/>
      </w:rPr>
    </w:lvl>
    <w:lvl w:ilvl="3" w:tplc="B7CCBAF2">
      <w:start w:val="1"/>
      <w:numFmt w:val="bullet"/>
      <w:lvlText w:val=""/>
      <w:lvlJc w:val="left"/>
      <w:pPr>
        <w:tabs>
          <w:tab w:val="num" w:pos="2880"/>
        </w:tabs>
        <w:ind w:left="2880" w:hanging="360"/>
      </w:pPr>
      <w:rPr>
        <w:rFonts w:ascii="Symbol" w:hAnsi="Symbol"/>
      </w:rPr>
    </w:lvl>
    <w:lvl w:ilvl="4" w:tplc="57F49F24">
      <w:start w:val="1"/>
      <w:numFmt w:val="bullet"/>
      <w:lvlText w:val="o"/>
      <w:lvlJc w:val="left"/>
      <w:pPr>
        <w:tabs>
          <w:tab w:val="num" w:pos="3600"/>
        </w:tabs>
        <w:ind w:left="3600" w:hanging="360"/>
      </w:pPr>
      <w:rPr>
        <w:rFonts w:ascii="Courier New" w:hAnsi="Courier New"/>
      </w:rPr>
    </w:lvl>
    <w:lvl w:ilvl="5" w:tplc="92820ED4">
      <w:start w:val="1"/>
      <w:numFmt w:val="bullet"/>
      <w:lvlText w:val=""/>
      <w:lvlJc w:val="left"/>
      <w:pPr>
        <w:tabs>
          <w:tab w:val="num" w:pos="4320"/>
        </w:tabs>
        <w:ind w:left="4320" w:hanging="360"/>
      </w:pPr>
      <w:rPr>
        <w:rFonts w:ascii="Wingdings" w:hAnsi="Wingdings"/>
      </w:rPr>
    </w:lvl>
    <w:lvl w:ilvl="6" w:tplc="559CA86A">
      <w:start w:val="1"/>
      <w:numFmt w:val="bullet"/>
      <w:lvlText w:val=""/>
      <w:lvlJc w:val="left"/>
      <w:pPr>
        <w:tabs>
          <w:tab w:val="num" w:pos="5040"/>
        </w:tabs>
        <w:ind w:left="5040" w:hanging="360"/>
      </w:pPr>
      <w:rPr>
        <w:rFonts w:ascii="Symbol" w:hAnsi="Symbol"/>
      </w:rPr>
    </w:lvl>
    <w:lvl w:ilvl="7" w:tplc="879CEE66">
      <w:start w:val="1"/>
      <w:numFmt w:val="bullet"/>
      <w:lvlText w:val="o"/>
      <w:lvlJc w:val="left"/>
      <w:pPr>
        <w:tabs>
          <w:tab w:val="num" w:pos="5760"/>
        </w:tabs>
        <w:ind w:left="5760" w:hanging="360"/>
      </w:pPr>
      <w:rPr>
        <w:rFonts w:ascii="Courier New" w:hAnsi="Courier New"/>
      </w:rPr>
    </w:lvl>
    <w:lvl w:ilvl="8" w:tplc="7AC8AA8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831EB4C6">
      <w:start w:val="1"/>
      <w:numFmt w:val="bullet"/>
      <w:lvlText w:val=""/>
      <w:lvlJc w:val="left"/>
      <w:pPr>
        <w:ind w:left="720" w:hanging="360"/>
      </w:pPr>
      <w:rPr>
        <w:rFonts w:ascii="Symbol" w:hAnsi="Symbol"/>
      </w:rPr>
    </w:lvl>
    <w:lvl w:ilvl="1" w:tplc="B3D80A60">
      <w:start w:val="1"/>
      <w:numFmt w:val="bullet"/>
      <w:lvlText w:val="o"/>
      <w:lvlJc w:val="left"/>
      <w:pPr>
        <w:tabs>
          <w:tab w:val="num" w:pos="1440"/>
        </w:tabs>
        <w:ind w:left="1440" w:hanging="360"/>
      </w:pPr>
      <w:rPr>
        <w:rFonts w:ascii="Courier New" w:hAnsi="Courier New"/>
      </w:rPr>
    </w:lvl>
    <w:lvl w:ilvl="2" w:tplc="50762BAA">
      <w:start w:val="1"/>
      <w:numFmt w:val="bullet"/>
      <w:lvlText w:val=""/>
      <w:lvlJc w:val="left"/>
      <w:pPr>
        <w:tabs>
          <w:tab w:val="num" w:pos="2160"/>
        </w:tabs>
        <w:ind w:left="2160" w:hanging="360"/>
      </w:pPr>
      <w:rPr>
        <w:rFonts w:ascii="Wingdings" w:hAnsi="Wingdings"/>
      </w:rPr>
    </w:lvl>
    <w:lvl w:ilvl="3" w:tplc="6D2E1C56">
      <w:start w:val="1"/>
      <w:numFmt w:val="bullet"/>
      <w:lvlText w:val=""/>
      <w:lvlJc w:val="left"/>
      <w:pPr>
        <w:tabs>
          <w:tab w:val="num" w:pos="2880"/>
        </w:tabs>
        <w:ind w:left="2880" w:hanging="360"/>
      </w:pPr>
      <w:rPr>
        <w:rFonts w:ascii="Symbol" w:hAnsi="Symbol"/>
      </w:rPr>
    </w:lvl>
    <w:lvl w:ilvl="4" w:tplc="8C341A8E">
      <w:start w:val="1"/>
      <w:numFmt w:val="bullet"/>
      <w:lvlText w:val="o"/>
      <w:lvlJc w:val="left"/>
      <w:pPr>
        <w:tabs>
          <w:tab w:val="num" w:pos="3600"/>
        </w:tabs>
        <w:ind w:left="3600" w:hanging="360"/>
      </w:pPr>
      <w:rPr>
        <w:rFonts w:ascii="Courier New" w:hAnsi="Courier New"/>
      </w:rPr>
    </w:lvl>
    <w:lvl w:ilvl="5" w:tplc="123E39FC">
      <w:start w:val="1"/>
      <w:numFmt w:val="bullet"/>
      <w:lvlText w:val=""/>
      <w:lvlJc w:val="left"/>
      <w:pPr>
        <w:tabs>
          <w:tab w:val="num" w:pos="4320"/>
        </w:tabs>
        <w:ind w:left="4320" w:hanging="360"/>
      </w:pPr>
      <w:rPr>
        <w:rFonts w:ascii="Wingdings" w:hAnsi="Wingdings"/>
      </w:rPr>
    </w:lvl>
    <w:lvl w:ilvl="6" w:tplc="0C406E48">
      <w:start w:val="1"/>
      <w:numFmt w:val="bullet"/>
      <w:lvlText w:val=""/>
      <w:lvlJc w:val="left"/>
      <w:pPr>
        <w:tabs>
          <w:tab w:val="num" w:pos="5040"/>
        </w:tabs>
        <w:ind w:left="5040" w:hanging="360"/>
      </w:pPr>
      <w:rPr>
        <w:rFonts w:ascii="Symbol" w:hAnsi="Symbol"/>
      </w:rPr>
    </w:lvl>
    <w:lvl w:ilvl="7" w:tplc="629A24CA">
      <w:start w:val="1"/>
      <w:numFmt w:val="bullet"/>
      <w:lvlText w:val="o"/>
      <w:lvlJc w:val="left"/>
      <w:pPr>
        <w:tabs>
          <w:tab w:val="num" w:pos="5760"/>
        </w:tabs>
        <w:ind w:left="5760" w:hanging="360"/>
      </w:pPr>
      <w:rPr>
        <w:rFonts w:ascii="Courier New" w:hAnsi="Courier New"/>
      </w:rPr>
    </w:lvl>
    <w:lvl w:ilvl="8" w:tplc="A6C0C7C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972F924">
      <w:start w:val="1"/>
      <w:numFmt w:val="bullet"/>
      <w:lvlText w:val=""/>
      <w:lvlJc w:val="left"/>
      <w:pPr>
        <w:ind w:left="720" w:hanging="360"/>
      </w:pPr>
      <w:rPr>
        <w:rFonts w:ascii="Symbol" w:hAnsi="Symbol"/>
      </w:rPr>
    </w:lvl>
    <w:lvl w:ilvl="1" w:tplc="8DCA2686">
      <w:start w:val="1"/>
      <w:numFmt w:val="bullet"/>
      <w:lvlText w:val="o"/>
      <w:lvlJc w:val="left"/>
      <w:pPr>
        <w:tabs>
          <w:tab w:val="num" w:pos="1440"/>
        </w:tabs>
        <w:ind w:left="1440" w:hanging="360"/>
      </w:pPr>
      <w:rPr>
        <w:rFonts w:ascii="Courier New" w:hAnsi="Courier New"/>
      </w:rPr>
    </w:lvl>
    <w:lvl w:ilvl="2" w:tplc="3EC21400">
      <w:start w:val="1"/>
      <w:numFmt w:val="bullet"/>
      <w:lvlText w:val=""/>
      <w:lvlJc w:val="left"/>
      <w:pPr>
        <w:tabs>
          <w:tab w:val="num" w:pos="2160"/>
        </w:tabs>
        <w:ind w:left="2160" w:hanging="360"/>
      </w:pPr>
      <w:rPr>
        <w:rFonts w:ascii="Wingdings" w:hAnsi="Wingdings"/>
      </w:rPr>
    </w:lvl>
    <w:lvl w:ilvl="3" w:tplc="82C2F3A0">
      <w:start w:val="1"/>
      <w:numFmt w:val="bullet"/>
      <w:lvlText w:val=""/>
      <w:lvlJc w:val="left"/>
      <w:pPr>
        <w:tabs>
          <w:tab w:val="num" w:pos="2880"/>
        </w:tabs>
        <w:ind w:left="2880" w:hanging="360"/>
      </w:pPr>
      <w:rPr>
        <w:rFonts w:ascii="Symbol" w:hAnsi="Symbol"/>
      </w:rPr>
    </w:lvl>
    <w:lvl w:ilvl="4" w:tplc="ED825466">
      <w:start w:val="1"/>
      <w:numFmt w:val="bullet"/>
      <w:lvlText w:val="o"/>
      <w:lvlJc w:val="left"/>
      <w:pPr>
        <w:tabs>
          <w:tab w:val="num" w:pos="3600"/>
        </w:tabs>
        <w:ind w:left="3600" w:hanging="360"/>
      </w:pPr>
      <w:rPr>
        <w:rFonts w:ascii="Courier New" w:hAnsi="Courier New"/>
      </w:rPr>
    </w:lvl>
    <w:lvl w:ilvl="5" w:tplc="2E607EF8">
      <w:start w:val="1"/>
      <w:numFmt w:val="bullet"/>
      <w:lvlText w:val=""/>
      <w:lvlJc w:val="left"/>
      <w:pPr>
        <w:tabs>
          <w:tab w:val="num" w:pos="4320"/>
        </w:tabs>
        <w:ind w:left="4320" w:hanging="360"/>
      </w:pPr>
      <w:rPr>
        <w:rFonts w:ascii="Wingdings" w:hAnsi="Wingdings"/>
      </w:rPr>
    </w:lvl>
    <w:lvl w:ilvl="6" w:tplc="8C006AF8">
      <w:start w:val="1"/>
      <w:numFmt w:val="bullet"/>
      <w:lvlText w:val=""/>
      <w:lvlJc w:val="left"/>
      <w:pPr>
        <w:tabs>
          <w:tab w:val="num" w:pos="5040"/>
        </w:tabs>
        <w:ind w:left="5040" w:hanging="360"/>
      </w:pPr>
      <w:rPr>
        <w:rFonts w:ascii="Symbol" w:hAnsi="Symbol"/>
      </w:rPr>
    </w:lvl>
    <w:lvl w:ilvl="7" w:tplc="28AEE112">
      <w:start w:val="1"/>
      <w:numFmt w:val="bullet"/>
      <w:lvlText w:val="o"/>
      <w:lvlJc w:val="left"/>
      <w:pPr>
        <w:tabs>
          <w:tab w:val="num" w:pos="5760"/>
        </w:tabs>
        <w:ind w:left="5760" w:hanging="360"/>
      </w:pPr>
      <w:rPr>
        <w:rFonts w:ascii="Courier New" w:hAnsi="Courier New"/>
      </w:rPr>
    </w:lvl>
    <w:lvl w:ilvl="8" w:tplc="31EC73F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27299A8">
      <w:start w:val="1"/>
      <w:numFmt w:val="bullet"/>
      <w:lvlText w:val=""/>
      <w:lvlJc w:val="left"/>
      <w:pPr>
        <w:ind w:left="720" w:hanging="360"/>
      </w:pPr>
      <w:rPr>
        <w:rFonts w:ascii="Symbol" w:hAnsi="Symbol"/>
      </w:rPr>
    </w:lvl>
    <w:lvl w:ilvl="1" w:tplc="6F349594">
      <w:start w:val="1"/>
      <w:numFmt w:val="bullet"/>
      <w:lvlText w:val="o"/>
      <w:lvlJc w:val="left"/>
      <w:pPr>
        <w:tabs>
          <w:tab w:val="num" w:pos="1440"/>
        </w:tabs>
        <w:ind w:left="1440" w:hanging="360"/>
      </w:pPr>
      <w:rPr>
        <w:rFonts w:ascii="Courier New" w:hAnsi="Courier New"/>
      </w:rPr>
    </w:lvl>
    <w:lvl w:ilvl="2" w:tplc="BDD8C1EE">
      <w:start w:val="1"/>
      <w:numFmt w:val="bullet"/>
      <w:lvlText w:val=""/>
      <w:lvlJc w:val="left"/>
      <w:pPr>
        <w:tabs>
          <w:tab w:val="num" w:pos="2160"/>
        </w:tabs>
        <w:ind w:left="2160" w:hanging="360"/>
      </w:pPr>
      <w:rPr>
        <w:rFonts w:ascii="Wingdings" w:hAnsi="Wingdings"/>
      </w:rPr>
    </w:lvl>
    <w:lvl w:ilvl="3" w:tplc="59BCE58E">
      <w:start w:val="1"/>
      <w:numFmt w:val="bullet"/>
      <w:lvlText w:val=""/>
      <w:lvlJc w:val="left"/>
      <w:pPr>
        <w:tabs>
          <w:tab w:val="num" w:pos="2880"/>
        </w:tabs>
        <w:ind w:left="2880" w:hanging="360"/>
      </w:pPr>
      <w:rPr>
        <w:rFonts w:ascii="Symbol" w:hAnsi="Symbol"/>
      </w:rPr>
    </w:lvl>
    <w:lvl w:ilvl="4" w:tplc="11043D6C">
      <w:start w:val="1"/>
      <w:numFmt w:val="bullet"/>
      <w:lvlText w:val="o"/>
      <w:lvlJc w:val="left"/>
      <w:pPr>
        <w:tabs>
          <w:tab w:val="num" w:pos="3600"/>
        </w:tabs>
        <w:ind w:left="3600" w:hanging="360"/>
      </w:pPr>
      <w:rPr>
        <w:rFonts w:ascii="Courier New" w:hAnsi="Courier New"/>
      </w:rPr>
    </w:lvl>
    <w:lvl w:ilvl="5" w:tplc="B6C067AE">
      <w:start w:val="1"/>
      <w:numFmt w:val="bullet"/>
      <w:lvlText w:val=""/>
      <w:lvlJc w:val="left"/>
      <w:pPr>
        <w:tabs>
          <w:tab w:val="num" w:pos="4320"/>
        </w:tabs>
        <w:ind w:left="4320" w:hanging="360"/>
      </w:pPr>
      <w:rPr>
        <w:rFonts w:ascii="Wingdings" w:hAnsi="Wingdings"/>
      </w:rPr>
    </w:lvl>
    <w:lvl w:ilvl="6" w:tplc="0D8E4918">
      <w:start w:val="1"/>
      <w:numFmt w:val="bullet"/>
      <w:lvlText w:val=""/>
      <w:lvlJc w:val="left"/>
      <w:pPr>
        <w:tabs>
          <w:tab w:val="num" w:pos="5040"/>
        </w:tabs>
        <w:ind w:left="5040" w:hanging="360"/>
      </w:pPr>
      <w:rPr>
        <w:rFonts w:ascii="Symbol" w:hAnsi="Symbol"/>
      </w:rPr>
    </w:lvl>
    <w:lvl w:ilvl="7" w:tplc="8F9A6902">
      <w:start w:val="1"/>
      <w:numFmt w:val="bullet"/>
      <w:lvlText w:val="o"/>
      <w:lvlJc w:val="left"/>
      <w:pPr>
        <w:tabs>
          <w:tab w:val="num" w:pos="5760"/>
        </w:tabs>
        <w:ind w:left="5760" w:hanging="360"/>
      </w:pPr>
      <w:rPr>
        <w:rFonts w:ascii="Courier New" w:hAnsi="Courier New"/>
      </w:rPr>
    </w:lvl>
    <w:lvl w:ilvl="8" w:tplc="DC32273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2129526">
      <w:start w:val="1"/>
      <w:numFmt w:val="bullet"/>
      <w:lvlText w:val=""/>
      <w:lvlJc w:val="left"/>
      <w:pPr>
        <w:ind w:left="720" w:hanging="360"/>
      </w:pPr>
      <w:rPr>
        <w:rFonts w:ascii="Symbol" w:hAnsi="Symbol"/>
      </w:rPr>
    </w:lvl>
    <w:lvl w:ilvl="1" w:tplc="47702884">
      <w:start w:val="1"/>
      <w:numFmt w:val="bullet"/>
      <w:lvlText w:val="o"/>
      <w:lvlJc w:val="left"/>
      <w:pPr>
        <w:tabs>
          <w:tab w:val="num" w:pos="1440"/>
        </w:tabs>
        <w:ind w:left="1440" w:hanging="360"/>
      </w:pPr>
      <w:rPr>
        <w:rFonts w:ascii="Courier New" w:hAnsi="Courier New"/>
      </w:rPr>
    </w:lvl>
    <w:lvl w:ilvl="2" w:tplc="D206E982">
      <w:start w:val="1"/>
      <w:numFmt w:val="bullet"/>
      <w:lvlText w:val=""/>
      <w:lvlJc w:val="left"/>
      <w:pPr>
        <w:tabs>
          <w:tab w:val="num" w:pos="2160"/>
        </w:tabs>
        <w:ind w:left="2160" w:hanging="360"/>
      </w:pPr>
      <w:rPr>
        <w:rFonts w:ascii="Wingdings" w:hAnsi="Wingdings"/>
      </w:rPr>
    </w:lvl>
    <w:lvl w:ilvl="3" w:tplc="B2F282D6">
      <w:start w:val="1"/>
      <w:numFmt w:val="bullet"/>
      <w:lvlText w:val=""/>
      <w:lvlJc w:val="left"/>
      <w:pPr>
        <w:tabs>
          <w:tab w:val="num" w:pos="2880"/>
        </w:tabs>
        <w:ind w:left="2880" w:hanging="360"/>
      </w:pPr>
      <w:rPr>
        <w:rFonts w:ascii="Symbol" w:hAnsi="Symbol"/>
      </w:rPr>
    </w:lvl>
    <w:lvl w:ilvl="4" w:tplc="B608D64C">
      <w:start w:val="1"/>
      <w:numFmt w:val="bullet"/>
      <w:lvlText w:val="o"/>
      <w:lvlJc w:val="left"/>
      <w:pPr>
        <w:tabs>
          <w:tab w:val="num" w:pos="3600"/>
        </w:tabs>
        <w:ind w:left="3600" w:hanging="360"/>
      </w:pPr>
      <w:rPr>
        <w:rFonts w:ascii="Courier New" w:hAnsi="Courier New"/>
      </w:rPr>
    </w:lvl>
    <w:lvl w:ilvl="5" w:tplc="E236BDB0">
      <w:start w:val="1"/>
      <w:numFmt w:val="bullet"/>
      <w:lvlText w:val=""/>
      <w:lvlJc w:val="left"/>
      <w:pPr>
        <w:tabs>
          <w:tab w:val="num" w:pos="4320"/>
        </w:tabs>
        <w:ind w:left="4320" w:hanging="360"/>
      </w:pPr>
      <w:rPr>
        <w:rFonts w:ascii="Wingdings" w:hAnsi="Wingdings"/>
      </w:rPr>
    </w:lvl>
    <w:lvl w:ilvl="6" w:tplc="BA76E8D2">
      <w:start w:val="1"/>
      <w:numFmt w:val="bullet"/>
      <w:lvlText w:val=""/>
      <w:lvlJc w:val="left"/>
      <w:pPr>
        <w:tabs>
          <w:tab w:val="num" w:pos="5040"/>
        </w:tabs>
        <w:ind w:left="5040" w:hanging="360"/>
      </w:pPr>
      <w:rPr>
        <w:rFonts w:ascii="Symbol" w:hAnsi="Symbol"/>
      </w:rPr>
    </w:lvl>
    <w:lvl w:ilvl="7" w:tplc="7EC26DBC">
      <w:start w:val="1"/>
      <w:numFmt w:val="bullet"/>
      <w:lvlText w:val="o"/>
      <w:lvlJc w:val="left"/>
      <w:pPr>
        <w:tabs>
          <w:tab w:val="num" w:pos="5760"/>
        </w:tabs>
        <w:ind w:left="5760" w:hanging="360"/>
      </w:pPr>
      <w:rPr>
        <w:rFonts w:ascii="Courier New" w:hAnsi="Courier New"/>
      </w:rPr>
    </w:lvl>
    <w:lvl w:ilvl="8" w:tplc="46243406">
      <w:start w:val="1"/>
      <w:numFmt w:val="bullet"/>
      <w:lvlText w:val=""/>
      <w:lvlJc w:val="left"/>
      <w:pPr>
        <w:tabs>
          <w:tab w:val="num" w:pos="6480"/>
        </w:tabs>
        <w:ind w:left="6480" w:hanging="360"/>
      </w:pPr>
      <w:rPr>
        <w:rFonts w:ascii="Wingdings" w:hAnsi="Wingdings"/>
      </w:rPr>
    </w:lvl>
  </w:abstractNum>
  <w:abstractNum w:abstractNumId="7" w15:restartNumberingAfterBreak="0">
    <w:nsid w:val="6601019D"/>
    <w:multiLevelType w:val="hybridMultilevel"/>
    <w:tmpl w:val="188AE9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num w:numId="1" w16cid:durableId="268122171">
    <w:abstractNumId w:val="0"/>
  </w:num>
  <w:num w:numId="2" w16cid:durableId="1666325709">
    <w:abstractNumId w:val="1"/>
  </w:num>
  <w:num w:numId="3" w16cid:durableId="1902785694">
    <w:abstractNumId w:val="2"/>
  </w:num>
  <w:num w:numId="4" w16cid:durableId="243690299">
    <w:abstractNumId w:val="3"/>
  </w:num>
  <w:num w:numId="5" w16cid:durableId="155849409">
    <w:abstractNumId w:val="4"/>
  </w:num>
  <w:num w:numId="6" w16cid:durableId="213657968">
    <w:abstractNumId w:val="5"/>
  </w:num>
  <w:num w:numId="7" w16cid:durableId="1795562929">
    <w:abstractNumId w:val="6"/>
  </w:num>
  <w:num w:numId="8" w16cid:durableId="8545406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E17"/>
    <w:rsid w:val="000A3016"/>
    <w:rsid w:val="00210D48"/>
    <w:rsid w:val="00275D0B"/>
    <w:rsid w:val="00430B07"/>
    <w:rsid w:val="00463E17"/>
    <w:rsid w:val="00676925"/>
    <w:rsid w:val="007F57FD"/>
    <w:rsid w:val="008D0C2A"/>
    <w:rsid w:val="00A127CB"/>
    <w:rsid w:val="00BC3CBA"/>
    <w:rsid w:val="00E922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9EBE"/>
  <w15:docId w15:val="{2972AAF0-BCC5-49E5-AF8D-C7C08F88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fontsize">
    <w:name w:val="div_document_fontsize"/>
    <w:basedOn w:val="Normal"/>
    <w:rPr>
      <w:sz w:val="18"/>
      <w:szCs w:val="18"/>
    </w:rPr>
  </w:style>
  <w:style w:type="character" w:customStyle="1" w:styleId="divdocumenttopsectionleft-box">
    <w:name w:val="div_document_topsection_left-box"/>
    <w:basedOn w:val="DefaultParagraphFont"/>
  </w:style>
  <w:style w:type="paragraph" w:customStyle="1" w:styleId="divdocumentleft-boxsectionnth-child1">
    <w:name w:val="div_document_left-box_section_nth-child(1)"/>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pBdr>
        <w:top w:val="none" w:sz="0" w:space="10" w:color="auto"/>
        <w:left w:val="none" w:sz="0" w:space="20" w:color="auto"/>
        <w:right w:val="none" w:sz="0" w:space="20" w:color="auto"/>
      </w:pBdr>
      <w:spacing w:line="680" w:lineRule="atLeast"/>
    </w:pPr>
    <w:rPr>
      <w:b/>
      <w:bCs/>
      <w:color w:val="003D73"/>
      <w:sz w:val="64"/>
      <w:szCs w:val="64"/>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i/>
      <w:iCs/>
      <w:color w:val="003D73"/>
      <w:sz w:val="34"/>
      <w:szCs w:val="34"/>
    </w:rPr>
  </w:style>
  <w:style w:type="character" w:customStyle="1" w:styleId="divdocumenttopsectionright-box">
    <w:name w:val="div_document_topsection_right-box"/>
    <w:basedOn w:val="DefaultParagraphFont"/>
  </w:style>
  <w:style w:type="paragraph" w:customStyle="1" w:styleId="divdocumenttopsectionright-boxsectionnth-child1">
    <w:name w:val="div_document_topsection_right-box_section_nth-child(1)"/>
    <w:basedOn w:val="Normal"/>
  </w:style>
  <w:style w:type="paragraph" w:customStyle="1" w:styleId="divdocumenttopsectionright-boxsectionparagraph">
    <w:name w:val="div_document_topsection_right-box_section_paragraph"/>
    <w:basedOn w:val="Normal"/>
    <w:pPr>
      <w:pBdr>
        <w:right w:val="none" w:sz="0" w:space="20" w:color="auto"/>
      </w:pBdr>
    </w:pPr>
  </w:style>
  <w:style w:type="paragraph" w:customStyle="1" w:styleId="divdocumentright-boxsummaryparagraphsinglecolumn">
    <w:name w:val="div_document_right-box_summary_paragraph_singlecolumn"/>
    <w:basedOn w:val="Normal"/>
  </w:style>
  <w:style w:type="paragraph" w:customStyle="1" w:styleId="p">
    <w:name w:val="p"/>
    <w:basedOn w:val="Normal"/>
  </w:style>
  <w:style w:type="table" w:customStyle="1" w:styleId="divdocumenttopsection">
    <w:name w:val="div_document_topsection"/>
    <w:basedOn w:val="TableNormal"/>
    <w:tblPr/>
  </w:style>
  <w:style w:type="character" w:customStyle="1" w:styleId="parentContainerCell">
    <w:name w:val="parentContainerCell"/>
    <w:basedOn w:val="DefaultParagraphFont"/>
  </w:style>
  <w:style w:type="paragraph" w:customStyle="1" w:styleId="parentContainerCellParagraph">
    <w:name w:val="parentContainerCell Paragraph"/>
    <w:basedOn w:val="Normal"/>
  </w:style>
  <w:style w:type="character" w:customStyle="1" w:styleId="divsidepaddingbox">
    <w:name w:val="div_sidepaddingbox"/>
    <w:basedOn w:val="div"/>
    <w:rPr>
      <w:bdr w:val="none" w:sz="0" w:space="0" w:color="auto"/>
      <w:vertAlign w:val="baseline"/>
    </w:rPr>
  </w:style>
  <w:style w:type="character" w:customStyle="1" w:styleId="div">
    <w:name w:val="div"/>
    <w:basedOn w:val="DefaultParagraphFont"/>
    <w:rPr>
      <w:bdr w:val="none" w:sz="0" w:space="0" w:color="auto"/>
      <w:vertAlign w:val="baseline"/>
    </w:rPr>
  </w:style>
  <w:style w:type="character" w:customStyle="1" w:styleId="divdocumentparentContainerleft-box">
    <w:name w:val="div_document_parentContainer_left-box"/>
    <w:basedOn w:val="DefaultParagraphFont"/>
  </w:style>
  <w:style w:type="paragraph" w:customStyle="1" w:styleId="divdocumentleft-boxdivheading">
    <w:name w:val="div_document_left-box_div_heading"/>
    <w:basedOn w:val="Normal"/>
    <w:pPr>
      <w:spacing w:line="440" w:lineRule="atLeast"/>
    </w:pPr>
  </w:style>
  <w:style w:type="paragraph" w:customStyle="1" w:styleId="divdocumentleft-boxsectionnth-child1sectiontitle">
    <w:name w:val="div_document_left-box_section_nth-child(1)_sectiontitle"/>
    <w:basedOn w:val="Normal"/>
  </w:style>
  <w:style w:type="character" w:customStyle="1" w:styleId="divdocumentleft-boxsectionnth-child1sectiontitleCharacter">
    <w:name w:val="div_document_left-box_section_nth-child(1)_sectiontitle Character"/>
    <w:basedOn w:val="DefaultParagraphFont"/>
  </w:style>
  <w:style w:type="paragraph" w:customStyle="1" w:styleId="divParagraph">
    <w:name w:val="div Paragraph"/>
    <w:basedOn w:val="Normal"/>
  </w:style>
  <w:style w:type="paragraph" w:customStyle="1" w:styleId="divdocumentaddresssinglecolumn">
    <w:name w:val="div_document_address_singlecolumn"/>
    <w:basedOn w:val="Normal"/>
  </w:style>
  <w:style w:type="paragraph" w:customStyle="1" w:styleId="divdocumentmt5">
    <w:name w:val="div_document_mt5"/>
    <w:basedOn w:val="Normal"/>
  </w:style>
  <w:style w:type="paragraph" w:customStyle="1" w:styleId="divdocumentleft-boxsectiontitle">
    <w:name w:val="div_document_left-box_sectiontitle"/>
    <w:basedOn w:val="Normal"/>
  </w:style>
  <w:style w:type="paragraph" w:customStyle="1" w:styleId="divdocumentleft-boxsinglecolumn">
    <w:name w:val="div_document_left-box_singlecolumn"/>
    <w:basedOn w:val="Normal"/>
  </w:style>
  <w:style w:type="paragraph" w:customStyle="1" w:styleId="divdocumentli">
    <w:name w:val="div_document_li"/>
    <w:basedOn w:val="Normal"/>
    <w:pPr>
      <w:pBdr>
        <w:left w:val="none" w:sz="0" w:space="5" w:color="auto"/>
      </w:pBdr>
    </w:pPr>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table" w:customStyle="1" w:styleId="divdocumentdivfirstparagraphTable">
    <w:name w:val="div_document_div_firstparagraph Table"/>
    <w:basedOn w:val="TableNormal"/>
    <w:tblPr/>
  </w:style>
  <w:style w:type="character" w:customStyle="1" w:styleId="divpadding-box">
    <w:name w:val="div_padding-box"/>
    <w:basedOn w:val="div"/>
    <w:rPr>
      <w:bdr w:val="none" w:sz="0" w:space="0" w:color="auto"/>
      <w:vertAlign w:val="baseline"/>
    </w:rPr>
  </w:style>
  <w:style w:type="paragraph" w:customStyle="1" w:styleId="divpadding-boxParagraph">
    <w:name w:val="div_padding-box Paragraph"/>
    <w:basedOn w:val="divParagraph"/>
  </w:style>
  <w:style w:type="character" w:customStyle="1" w:styleId="divdocumentparentContainerright-box">
    <w:name w:val="div_document_parentContainer_right-box"/>
    <w:basedOn w:val="DefaultParagraphFont"/>
  </w:style>
  <w:style w:type="paragraph" w:customStyle="1" w:styleId="divdocumentparentContainerright-boxsectionexperience">
    <w:name w:val="div_document_parentContainer_right-box_section_experience"/>
    <w:basedOn w:val="Normal"/>
  </w:style>
  <w:style w:type="paragraph" w:customStyle="1" w:styleId="divdocumentparentContainerright-boxsectionexperienceheading">
    <w:name w:val="div_document_parentContainer_right-box_section_experience_heading"/>
    <w:basedOn w:val="Normal"/>
  </w:style>
  <w:style w:type="character" w:customStyle="1" w:styleId="divdocumentright-boxsectiontitle">
    <w:name w:val="div_document_right-box_sectiontitle"/>
    <w:basedOn w:val="DefaultParagraphFont"/>
  </w:style>
  <w:style w:type="character" w:customStyle="1" w:styleId="divdocumentright-boxpaddedlinedate-content">
    <w:name w:val="div_document_right-box_paddedline_date-content"/>
    <w:basedOn w:val="DefaultParagraphFont"/>
    <w:rPr>
      <w:b/>
      <w:bCs/>
    </w:rPr>
  </w:style>
  <w:style w:type="character" w:customStyle="1" w:styleId="divdocumentjobdates">
    <w:name w:val="div_document_jobdates"/>
    <w:basedOn w:val="DefaultParagraphFont"/>
    <w:rPr>
      <w:sz w:val="18"/>
      <w:szCs w:val="18"/>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parentContainerright-boxsectionexperiencesinglecolumnpaddedline">
    <w:name w:val="div_document_parentContainer_right-box_section_experience_singlecolumn_paddedline"/>
    <w:basedOn w:val="Normal"/>
  </w:style>
  <w:style w:type="character" w:customStyle="1" w:styleId="divdocumenttxtBold">
    <w:name w:val="div_document_txtBold"/>
    <w:basedOn w:val="DefaultParagraphFont"/>
    <w:rPr>
      <w:b/>
      <w:bCs/>
    </w:rPr>
  </w:style>
  <w:style w:type="paragraph" w:customStyle="1" w:styleId="divdocumentparentContainerright-boxsectionexperiencesinglecolumnjobline">
    <w:name w:val="div_document_parentContainer_right-box_section_experience_singlecolumn_jobline"/>
    <w:basedOn w:val="Normal"/>
  </w:style>
  <w:style w:type="table" w:customStyle="1" w:styleId="divdocumentright-boxexperienceparagraph">
    <w:name w:val="div_document_right-box_experience_paragraph"/>
    <w:basedOn w:val="TableNormal"/>
    <w:tblPr/>
  </w:style>
  <w:style w:type="paragraph" w:customStyle="1" w:styleId="divdocumentparentContainerright-boxsection">
    <w:name w:val="div_document_parentContainer_right-box_section"/>
    <w:basedOn w:val="Normal"/>
  </w:style>
  <w:style w:type="paragraph" w:customStyle="1" w:styleId="divdocumentparentContainerright-boxheading">
    <w:name w:val="div_document_parentContainer_right-box_heading"/>
    <w:basedOn w:val="Normal"/>
  </w:style>
  <w:style w:type="paragraph" w:customStyle="1" w:styleId="divdocumentright-boxparagraphsinglecolumn">
    <w:name w:val="div_document_right-box_paragraph_singlecolumn"/>
    <w:basedOn w:val="Normal"/>
  </w:style>
  <w:style w:type="character" w:customStyle="1" w:styleId="Strong1">
    <w:name w:val="Strong1"/>
    <w:basedOn w:val="DefaultParagraphFont"/>
    <w:rPr>
      <w:bdr w:val="none" w:sz="0" w:space="0" w:color="auto"/>
      <w:vertAlign w:val="baseline"/>
    </w:rPr>
  </w:style>
  <w:style w:type="table" w:customStyle="1" w:styleId="divdocumentparentContainer">
    <w:name w:val="div_document_parentContainer"/>
    <w:basedOn w:val="TableNormal"/>
    <w:tblPr/>
  </w:style>
  <w:style w:type="table" w:customStyle="1" w:styleId="parentContainerContainer">
    <w:name w:val="parentContainer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1170</Words>
  <Characters>6674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PRATAP SINGH SHEKHAWAT</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PRATAP SINGH SHEKHAWAT</dc:title>
  <dc:creator>USER</dc:creator>
  <cp:lastModifiedBy>Pratap Singh Shekhawat</cp:lastModifiedBy>
  <cp:revision>2</cp:revision>
  <dcterms:created xsi:type="dcterms:W3CDTF">2023-04-04T06:07:00Z</dcterms:created>
  <dcterms:modified xsi:type="dcterms:W3CDTF">2023-04-04T06:07:00Z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28c1f13d-e869-4575-ab45-f3b7a4eb74e0</vt:lpwstr>
  </property>
  <property fmtid="{D5CDD505-2E9C-101B-9397-08002B2CF9AE}" pid="3" name="x1ye=0">
    <vt:lpwstr>DFsAAB+LCAAAAAAABAAUmsWyq0AURT+IAW5D3B2CzHB35+vffaNUpVIJ6T6991oUPIWJJEtjOITiNMeJAo6SJEQJMAmLHEIwP/D87YAX0SKvBzp62mLAv8L1YDa8N0u7WS78kjCD8EsJTBeRzektSziiyA2SM2la5ZEYDVjdH/c53/izGTBYQXopnxzCsvOtR9o22UHtB8CNVwQkS63pQjz91O6Vk7cydfaoNpXtOoPLW9mQRxsFXSIGCsUjn0/</vt:lpwstr>
  </property>
  <property fmtid="{D5CDD505-2E9C-101B-9397-08002B2CF9AE}" pid="4" name="x1ye=1">
    <vt:lpwstr>e7SrpcOM0X7l3dA9RM48ANUm/ARxBFaraId8mdPjbde9ulbQqSuAAIFtOpauM4cYknkj1I3vCmpYFDzXyhRx4wpaR7F9dq1vvQHPHbPn8E0U7gls7cK0YMp03ByLaocIwEFqvbRm6Ak7DcpxfJ55aNC7mF+w2XURI51Y4Myhz9hnqbzuq8fX7IgHKuuMgjyNUYNHcS3XY48nOATXLhr69yvW6eWkU8MPY3GFClcW6lgfuHRhnE+w4nySVTFaOU8</vt:lpwstr>
  </property>
  <property fmtid="{D5CDD505-2E9C-101B-9397-08002B2CF9AE}" pid="5" name="x1ye=10">
    <vt:lpwstr>b2EgyOg+a6NZDbzpy2PFvymeYNazeuW5FrHO2DstHAWGgVXfz6mYX8zqXF0WxtWMwTOQM9TT3D5cgnBlV6bnXBncnVdi6vi6aFd75dQeOxFbbvA1NAd9CBQNXW28Whqd1gM50eJtXpqmm87NZZQLV+bekr1APbT2sHyAkC4dsv53ZWaL7mjPcf8C2UiUWcAGRKSeiAFZpaz0g+FjNGEVupcw+31/VEBytpjnidW3Ag28g2MxpoyXRS54R/PWMHb</vt:lpwstr>
  </property>
  <property fmtid="{D5CDD505-2E9C-101B-9397-08002B2CF9AE}" pid="6" name="x1ye=11">
    <vt:lpwstr>04voGMnGvZx+Pquv0FxxkUd7zpbazj82JWmjOBQvWaeh8S0MvQowtgBygJ8IVKmmN3B1iiVeCoIoWPTUDyGW2QnCHZktzsbcUtbp9Ubd4wKgu4DBYZMGDIcCv+n9lbkXCKrZid9xDUzhI6yfXqP6RWF8cAPlS5sNo1uwOTXt6NNq/ikqhXWxrck+aGZZTzzF8W8TnZg2GLDRohSIhzEGmk3gudXmt0gwp/ZNDmqPB89Ltt8NF5SXGOooorFIbLG</vt:lpwstr>
  </property>
  <property fmtid="{D5CDD505-2E9C-101B-9397-08002B2CF9AE}" pid="7" name="x1ye=12">
    <vt:lpwstr>JIF+5FcnKVDcLpfhcMCCMQOIxUm4QDaEEI1lvSIeLiEqe2EFBiIiOeNrCU6D9un2uzyhn4SE8/bdxOizAC6JMhtnjXt6MdLfXKjX3hJr283M7V5QdH1pyNtqrC9wZ2yQaPAvBkIgvllFtXvuOF08IcxIynM4a8TD6ctxitrCQ+R+A7O9J+lj6DT8xNBypcTHhRIz8/BPqDds9sDi2q7vQMIwEFHv/QpYPH1zWu/kOcH68Uc1yulb4Zat5w/WAxh</vt:lpwstr>
  </property>
  <property fmtid="{D5CDD505-2E9C-101B-9397-08002B2CF9AE}" pid="8" name="x1ye=13">
    <vt:lpwstr>cDNY/84yaa25C45FxIpzzkYKHEGxcUIr4mg7nx4DfgXxrUceRqh+QIHXmtg3pSb7T3JVu1H9KI7Wqd3Eg9yK/NiUka7IRCiypsFiXh3Fz988MspG25/3mQNegIPZV4+E58elIEK/R9CVx+iJWUZFKK6sl8BzW6nANlTniFb2pbbQDMvVIexMPs2OluTKmPCczndUyMT/+PSHa9yY9gBkvC64KHtpO2PYzXFhoLKDaj4Bx69QPWMYi3lo2bCDAAq</vt:lpwstr>
  </property>
  <property fmtid="{D5CDD505-2E9C-101B-9397-08002B2CF9AE}" pid="9" name="x1ye=14">
    <vt:lpwstr>rfK2WqYwKR2mmup3EiJhQyujC7q83fusApdjvXDCQvTh4FWxSiy1P80942FSwHw6YsnpT9SUIH16ALPLhUmEwy6YSilRyvU56SxMCUnExLozWJx7Eq0mgsjMaJxrPzZ/yJxhifO0z3sP07kUmhyl93n3mOvoLa8M/ESJgF4b9uM7g/jSCs9QoKqmnu1Bn1ndfpb+9KGeE8pREUWx/mYNdU7dBq+3ErZlswy8fjbuWWLOaXd4Tynxn/51PzWUSiQ</vt:lpwstr>
  </property>
  <property fmtid="{D5CDD505-2E9C-101B-9397-08002B2CF9AE}" pid="10" name="x1ye=15">
    <vt:lpwstr>CtfUceVYfWQKOweJjFF1P9Q69XAn2g6HDdLnFWgnsm4gjT4ck8yr3yN0kpKohQVyOisQ9M7qE2jp1eUqbKBP71KhzFkDo3vE9/gwL8qLLGOuODiLyh/wuKygjHtSJK93YVF10IcPLIEGXAJphiqa6AlQ/p2oIo5lwe1EMCrAgCOu40Fj4z3tVSyvzQWNLMuUqbceTI1SbdUwNMIBHKJrcZUX7fZfAcmNuqLUYTHYEX5XpbUWhvEfiLLuyeBmFzj</vt:lpwstr>
  </property>
  <property fmtid="{D5CDD505-2E9C-101B-9397-08002B2CF9AE}" pid="11" name="x1ye=16">
    <vt:lpwstr>2hh9gDdYpb5f8BxhaMWFnHcvcQw1xsP0iRnAWzVmWHl41wgv7fD5mnZf2c4PnceSjzHIdvShCL/OP74Wnrx9Xsx1pZ307Q9P7Ub2cDsgqkBWceISdq0v09vRyltzkvycJ7TDfdWd7Mj9ze2QGmmKqZKYvG4WzhleclgVm+hqKHViQltbHmP43bASeG2r2bx3shq/jktoprOeM0OZUbUTi3qg3HJFX9wnCMzAxQHiOhZxaXgQtP5CgTskYozGli3</vt:lpwstr>
  </property>
  <property fmtid="{D5CDD505-2E9C-101B-9397-08002B2CF9AE}" pid="12" name="x1ye=17">
    <vt:lpwstr>VcbiUunB4zlFS+hX4ULIuPd5G5wu9x3vBSzxiQLLP/vg764Da7TR2WmmcjcyrA473/hSCVfFPHpo6OhFEuNnxnaDwL3cqTMeRl6WKcSsXlsYg//xGnU5MdmhLJkMb3DO4vFq9i6TnX/QQEx1B3C11W7XqZ+kQtQvY946yiURO0E9VnDSGb8omYR24i4DjZfyvNYXkflPwUTOK1iZ/SsFqf9SOBsopc/5W4yVvkvozHhLXwDH9swT44K3rSIajrb</vt:lpwstr>
  </property>
  <property fmtid="{D5CDD505-2E9C-101B-9397-08002B2CF9AE}" pid="13" name="x1ye=18">
    <vt:lpwstr>uEi9SzX8Rqdi+bxPzmTwFVerSI3pXk43LkXlDEu1YlaDJDEUGZ6l064GTDoxMBR0eIlekgDaxCVSTQSTObRl7JgY1dwoX4qqrwQVHnG/BXKKVkazQq1hjZvrrLhks5ZXuXodoGTVEN/wChk+NIuHFrBh2Yz+5XF03K+JdW2ngZ0CmpzRaAbfPsnHBggLfvsb1Hhuc2gG51pivSzN4LCBeTQKc5yPhgPgDqKc/mT5F7IjRdTJRAlg5ABpDtOa8w6</vt:lpwstr>
  </property>
  <property fmtid="{D5CDD505-2E9C-101B-9397-08002B2CF9AE}" pid="14" name="x1ye=19">
    <vt:lpwstr>F8MNBkcnwyGXkunO2bLrB0iBLZPL4R7jELTLT+lwDCb6gL9RFkjr4dxDcKi61QY4uwJRZSV0WAyoOY/G7u2OiZJqdflh8ZCZJ/qEU7Tv6+wu8OxVmkagPIN/mKJ3OKyEh2yp1n3d/9UJz6t6370WwjWqbna02m2G5GRJJ5j0Ejr2SZCUUUQpuAkMX13NK2G93fmKckgy5ES0+RGkD1wWRGWaodvEuOahpmGY3tHNUCuMac5790p+d8aYrXuP37M</vt:lpwstr>
  </property>
  <property fmtid="{D5CDD505-2E9C-101B-9397-08002B2CF9AE}" pid="15" name="x1ye=2">
    <vt:lpwstr>PIQIlDM8n0IyeRLp5+ZKLjeTRIAoFsDN2GjieGHdGLHP3GV6wd32fbXT0iiOrCF5KCSIXEtswnPNxU6kT9kl9L0aW7QlBTCFH49OagdjxiCR6K+pyLumaaraRx9bKjd3kCQFE9bIdIWxCZBqmegTQLabKG8vSNVXTp8RDhrdpQCQDl//QC5nVEhfr3g4aSAd/TKMc+50rxoBNo61EU7OjfwEji9nmxRd5Hbwx4CfRCSq1bos/GJGR2Xnh36CNjn</vt:lpwstr>
  </property>
  <property fmtid="{D5CDD505-2E9C-101B-9397-08002B2CF9AE}" pid="16" name="x1ye=20">
    <vt:lpwstr>WCVIWotryYriD837J2h1LVSFAex6hUu5VQTYTreH4MbYL4BvUwvhRfYczKXjOqE2cUG8DGqEUqhRtuhf3LzEcgoAXzQKTZq3aHTp9jIskSyoL2vM1CiSW2ePM8uENoZ0QJwitpz8lx/5fviMLpovrDLsYKC6e8Mx23nC38rg6eHW5y/UlqnDmecH/nVdVHNj5Hp5AIwYVMc918SLArBnEkNdHLOd+raCEfez08hgE+Zozle9qjKt4j+MmrOTYAD</vt:lpwstr>
  </property>
  <property fmtid="{D5CDD505-2E9C-101B-9397-08002B2CF9AE}" pid="17" name="x1ye=21">
    <vt:lpwstr>ECgG5ylOv9cceJ4DnSb/zRtfD9W3GqwFjvyRcyBEa602M6cGhrMa+VuU+WBifpDa5rKuXP1p33NMLRIMwBVxf1QYZFmKoRCvaRgNAtK6tSznqK+GpoGvNROURgYrD1TRrKV2ucj6ElYt7nPxvuYe7cULTXY/FSYZ990HpSyGDW5Y/nCCYxoNvYPYIWRQSnpH6WCUhMkzaS8MU2S46fFpMRiklVH8C+1jWm0bf590UGvaQtNR+n/lXD0KsvPUgWz</vt:lpwstr>
  </property>
  <property fmtid="{D5CDD505-2E9C-101B-9397-08002B2CF9AE}" pid="18" name="x1ye=22">
    <vt:lpwstr>/mkH4U072zTggCJ7AVWqpS2MCiDlqdL40pyzbYXzWAoZN2MLX5UdkwJ3DmWKgh2XGLnYEw4VLfxqiJ1rvTtSZV77f/tDXMK25b6zaEdlo98juIA96ZCHlNVoIO+7+St+vFyi+fd5HVxw7ZnJktUmJ/Rh/pi2SmidQfJlf+u5s+2Uph/uc1cLwKwtNWv5ZguxH8oxyMuodZCsnnMYyvMoQf060I1tmr+tN3mhzwu8/2zAMmhWzWouELknfbPxSeS</vt:lpwstr>
  </property>
  <property fmtid="{D5CDD505-2E9C-101B-9397-08002B2CF9AE}" pid="19" name="x1ye=23">
    <vt:lpwstr>xyUKAq+Wi2TLFOIft6CVCZsVfCV9+ayBBS6y0DbsezAnw5yvKHSeaGAZo4ofTFZPW/hpDVagWpY9E5feTY1BiwZ+y7xXWGJZNbRA/0dmZhHdaOSE6BHltmfnFFpIcw3i6SiLa8xOOdh90cehrtHDWuVf7yWjuQeiunV64ygdwjhR8XKNOJjzMy3VVXM4o+wH2igGhkPXZ+l68LfhT0TFQPlAMmh2UkM0PR/9TRtzH2eFeJPq7D9VXPRTgug5jOL</vt:lpwstr>
  </property>
  <property fmtid="{D5CDD505-2E9C-101B-9397-08002B2CF9AE}" pid="20" name="x1ye=24">
    <vt:lpwstr>86JHCH7K6PCo3HJcR1Ulfil9ndS0hIORfrdWyTOAnrX9E4Q+SjIDtsLLx2a/pJUdKF02VfwWcekBmuyZN4cpSr9zftIBY3AaoW2upYN2LzMLZk1yvVCgOFg5p8ABRM0sr68bSqQstf4AWwwk7fgzOmhymUwXzlIYKgZCaICafjkL3O2d/S5lcSkVpWLFMSf8LdHeLTFHI7c8865Y4SAo7FdI25eSRAvAggPBtp6zfv+MxdI1H6WuAHlg5rIXUHt</vt:lpwstr>
  </property>
  <property fmtid="{D5CDD505-2E9C-101B-9397-08002B2CF9AE}" pid="21" name="x1ye=25">
    <vt:lpwstr>Hpl7KunEE0saqGK2IFAfkJ/qBo3NloM4Nn03I0gQzwEfB2K7qB13NyX0OtJUbdZaSLOjhFiNvcOu8SGYA26jI7IjPv4tCHvDs9WaPCHB15fXPWDd64uGhmtRlBpUB37kH8gf8a20zLFEsk7Ia/M589hf0dok/RotjtAF2pLrw2ziX3M7IwrTKe6pA/aINBKe6zNlLFf/bQVC5w6KOwReMryDPVkgPIak4q2ftZ2t4aSaVHAJunwzr5u9UImI4Md</vt:lpwstr>
  </property>
  <property fmtid="{D5CDD505-2E9C-101B-9397-08002B2CF9AE}" pid="22" name="x1ye=26">
    <vt:lpwstr>ssLL6KLUVYJmGyPl7dBl6k2pw8NJH4OIHsoSMvGoCkV3drGA9hdiJMl1vlxl3DjRLeJ9wX8lftFROc5w0OW2SN24olEHka4ABPyILO24xN5b8lOXkLAEJnvvXgibn2pnqF3gxRohVzBPy5dSlscmARd1QjjH0sLB974maw0rY/ua+KKCiJCuRzEGTg5Wg4VjPv97crAOiMEEZEUmdzsv8nkf374/QwLuiwuH42ULsInwSKmFHy5ySwQNACzmE3n</vt:lpwstr>
  </property>
  <property fmtid="{D5CDD505-2E9C-101B-9397-08002B2CF9AE}" pid="23" name="x1ye=27">
    <vt:lpwstr>Py+v4yXc6/r/wxzyeOjFrV+cltp1TLkz97WdnM0RHgjKExWQzF0GH6zLLu2iaal8qj8xaZJsws5/o+R1G4+X/qTwXQP9kjc3mBpyjQZsSjUGWISPSBrJWHToNfLiwN1vsZ/m0uNyC29wg58O1QhNjJTXb/9hCGkPmcQU1gAxyk7PWrHtegWVazpoxHXgw2gHpAxPthE01B6cjMjkv1hZDmPEPmgBB8PeKz40QSIyQNn79cfHW3Ra3u6EZWZb1wh</vt:lpwstr>
  </property>
  <property fmtid="{D5CDD505-2E9C-101B-9397-08002B2CF9AE}" pid="24" name="x1ye=28">
    <vt:lpwstr>ov3xjXT+/anb738wG74fSeGveZ8iDiZhuJz2UWbEtX30/TvL52f2aT967DROimQ6Vr12ytTTUYtUX11JFXKlyPHBXFr0PxBPz9jcXIvDdfs0GTxbhKlnsZDJVXz98Rs+bVkdc3qSOGNPOszPjRQyrVYVxFTOP+wP7U2DLXRXuC7CYk11+GhFtXwuSIKftZcWQjd4xu6m/XEFd/6xwomYwKaLvxrWqj95J9puumuqpXPMLUA9g8ZYjQWR/ynGpPo</vt:lpwstr>
  </property>
  <property fmtid="{D5CDD505-2E9C-101B-9397-08002B2CF9AE}" pid="25" name="x1ye=29">
    <vt:lpwstr>IqLrLM1AgPMVTaTO+NcFUFoQPCsOWjKG5IDl+iV5NycqpJOuWGWS6GHxQcjfnxaQZqsfHXT+H1vR2PQvtN3SEJ9FZJwko9Wiezn00Mj/PFPzWLgCfWXQefcJhmUuCcIThoSt11VQ3FZ/2F101rzm7llFA309IcRJAVm8lBZB/4rE7+5VJRFD3WeLRmHbAyx+soW0iFwBt82ERiQNOhP+P2PGTzU0a9SCaFY6Ua8CubDe/YI6siDkCG4o/Y/3GrN</vt:lpwstr>
  </property>
  <property fmtid="{D5CDD505-2E9C-101B-9397-08002B2CF9AE}" pid="26" name="x1ye=3">
    <vt:lpwstr>Fx+dLF8JMywzcKX91ISSPrMRmFzA8boCVpPPvT4gxwqiT8vtSkuYzqqGF0jKBN4dSzKOtBf6SunuDz4STEbKjatas2RLNJVUp74nZXLkhaN3KgDe0sIf0X6ctbvZt9NxPfoaZl2UbkbbKyMGnRrbTYFYZxKhSL1XT+sZ0LdPguulS7hbP59iYkPcCtePjjCyr5/fJQtJUEuDEOsmQVt+g5HSWUQtANdyc5P25rFhgqNb5rpT42b2Ysu8rvHrSTC</vt:lpwstr>
  </property>
  <property fmtid="{D5CDD505-2E9C-101B-9397-08002B2CF9AE}" pid="27" name="x1ye=30">
    <vt:lpwstr>Smoj8Cr0N/Yatv87UO03xZooR0pUfUW5NXgEkol0k7lBoKTz2vEkadPGRRpq7QtIKg38gfoGLhAi6+dV75VQaVZNGJ1LWaxWCqQDp0tmVf0tdY6Ey2BKNCyouPSyVka/NeyYtaYLsJ1pOQIHEfL0didj/41Wcx45HecN/Sdzu2RpD35lVUjDK3/KszzXcNmtrTWSvSP9sJtAd6uUpbK7uTRMLP/rbxuH+NAk7tfDaVIv6AEbHC+8/dojQeGBajc</vt:lpwstr>
  </property>
  <property fmtid="{D5CDD505-2E9C-101B-9397-08002B2CF9AE}" pid="28" name="x1ye=31">
    <vt:lpwstr>qigu6ohNmckSW7AJxxzyBgnjXfzOOyqb+op2od9YSKSI8f6zlj4+eXfdYbv0HExqM8td7CevgR0wzOBO/9a05XUIiCBiXWBJ1pSP6C3rlzsZN6SRcYa7bEqCGtuah2I0UgoRK5Lsyg4LiKipIVu8NfUl6CKfylBgV0iikIZ02dl/YI4VjWLCgWfLH4eRzCjckluXUcqgOjiuXAQrArapMYIoevJn5KjsUbc0IDi6WtT3/MQ7l/uUX5ZpQ0fIuPQ</vt:lpwstr>
  </property>
  <property fmtid="{D5CDD505-2E9C-101B-9397-08002B2CF9AE}" pid="29" name="x1ye=32">
    <vt:lpwstr>BbmhQqlatvlMzScVQgSFFfekxfhRloPyh0Rytz+g+qiWkWK5gQDdzRbNHafnKFwQYi3X4Xg73jVFefzsP9smJr7KT8P5Y2/IiOiQOayBJWHbwoQSKKwt9TCf8EP5psnxYofEhe8lLP56tAJGzhseT1wgAZY0vHwZlWT8uOcLwWlWGvmcqVT3QMbxehr1cfVqIf4ZoXfhYfc3cWBQFFFiL7qxE77UmKG2EqwTqCG9DMxFMTUZch2oF+kUQIKnFL9</vt:lpwstr>
  </property>
  <property fmtid="{D5CDD505-2E9C-101B-9397-08002B2CF9AE}" pid="30" name="x1ye=33">
    <vt:lpwstr>jzAUQp2WCtAJwIA6p/mseIGTQr+sQZOMKwSgKavwjoYcpTe2vagHOIrplPkRpMjlxGugXELtIYnnJ8PDjfGqDHafPsd+TUil9PiKcAimitkoUBrOPGBkpHRPt5OfW4f5GUu98FdjNx4wM0R/rUvfZABLnquUJmj/av+AoXCm5IDxEeZN349rjkb09PdXS0s/6/f6OCWs29AYa1A3k2Eoa1K8VBgLiUEixelst6l2gTbfM+uakM50EZ2G8nJeuxv</vt:lpwstr>
  </property>
  <property fmtid="{D5CDD505-2E9C-101B-9397-08002B2CF9AE}" pid="31" name="x1ye=34">
    <vt:lpwstr>Js/qYFyhVXkwL1k+lGE6oJ40szPxc43SvOYP+EB7xGh2bMrKCJRi8RYfVyL4xYUWWuhGH7Jrn6nhqU+Nc4W96HFB0UISkCd9oQI6WNo3D4bisn1ZverOzxi4cKk4xqOjMBe2RvdMGWBvu7YsN9mYZOLD74E9ddTGiHTFOP4ue9Ww1JRUsT97VcKUM5TY3DnUP3xR1JtdZqV9It5LhdniLOd05Wz8YzFbHocyW+wAQf851pyQX5sOwfijW8Mo0SA</vt:lpwstr>
  </property>
  <property fmtid="{D5CDD505-2E9C-101B-9397-08002B2CF9AE}" pid="32" name="x1ye=35">
    <vt:lpwstr>S40b+Cr4uo5Flht3AH10no/RY2USsQXr2zIv2tCOGs0sxgRannU+wPcqdovDOt9eJEgJ52zOUcImsg3H5EJMtRnlUrWXJHrJlVMR2goLy/pvOv5FphGqsQiRgGG7yeWEpAMX8v8mLvx3PYIksg6Kre7pN9gZ2Khz3qVnqllM5u1PfvknTzT5kCtmbZY0afMHmhc/Z2vtQudYQn8bjHMb/noiI8oZpq3wcIHdlVwJFS0mfZBz9st7mn0U19m2nOu</vt:lpwstr>
  </property>
  <property fmtid="{D5CDD505-2E9C-101B-9397-08002B2CF9AE}" pid="33" name="x1ye=36">
    <vt:lpwstr>wt//VtP/fiLZJtMao4knAgsXlfNM3pKVjhmb10RMQoBwmGAV2sv3OLhuVTd27lnhdbdsv762fcjYhyNYbtY8HuW8fRhmwMEZ2OiXdm9PI5PD3rCFCmjFScOIqwbcsOnQSQlw4YtNUT9DR36ASBtrNhqBFI/mKMK6Z10AMY+Nm/D9n+XWQAdroR3e0aOUJujjZFfjthvpQgClsAji7n3biyHoqAvNn7mTm46Dy0HEAnZ54ChW1y9V1Pfg0+NuVpv</vt:lpwstr>
  </property>
  <property fmtid="{D5CDD505-2E9C-101B-9397-08002B2CF9AE}" pid="34" name="x1ye=37">
    <vt:lpwstr>+f89Aip/4T8eXP+rFv2+uYmgJ1D92Uc52/imNCdpm0lioaHu8QJIHV3lxz2HKBMAdKR1syoBGcQt1KbGMpY2/4A4PGLf221/n6J4mwr3F87dEITfYxHnHI947nSj/IqAKG+FJ+alHNhwmyAdDOVTuFcWFJNX5WfpQgm4+fo66DGs/iD/+79O+hBaJLNbpNSYP18kSWiV11hVZKMxn9DkBzmYjL+SjKL9u9dEbq/toUqRWw/UhO66xG/6ZtOLgrZ</vt:lpwstr>
  </property>
  <property fmtid="{D5CDD505-2E9C-101B-9397-08002B2CF9AE}" pid="35" name="x1ye=38">
    <vt:lpwstr>E0hgOdJj+UbIEnRmHsh54gGzpabX+jc9btQNKJL+9gyzmdhoH1ANo4BquU/1lERX9BsV7Bp2KTlz1MnuwJbe9BQRm5fyhR/mNEc0PFRWa6LgUaDMpfeWZoNr8A1u5/kpPryLGPb63C2j6tsvDeSiTcBzLJy2GY/YJi8EQq38zbjNy4ICk6C6NBmqni6phe5xvAdmzSr6YN1DBrmJ+HU+7RoOpkle/67OQc1j3pksV6Lf+HkSIn/g26JaDbEqylG</vt:lpwstr>
  </property>
  <property fmtid="{D5CDD505-2E9C-101B-9397-08002B2CF9AE}" pid="36" name="x1ye=39">
    <vt:lpwstr>0nZANjlgugwlvog1k8+RUAY/qzi+Czv/SRXsJNoVIs0Okn7GeUC2rcNzmz27CCyztTEWZF4bZoiVHi8k49s2aADtRKZI2Th+uk1l5Go7d57tM1/Sq+1zoyjl32G9uAkcqt2aVrjLNfUjicNqF95Vnwf2Yu07XJRGWPSlSkkcBTFo1rsUtQLUu+Rrl4Jq/3tmLqc9x/SZ0Cb+9wlbtNzALdHG4YL6qvB2bIetPmkaakwhoRbiGC/hwo/k93KhKH9</vt:lpwstr>
  </property>
  <property fmtid="{D5CDD505-2E9C-101B-9397-08002B2CF9AE}" pid="37" name="x1ye=4">
    <vt:lpwstr>DelgTQ74gpRT+i0pXI5ZNOAmhUgtFZogA/gztdU302FS4Y+HvPJvWhm1dHkTr7HffOp1Ty6AFSRJRLbqVf189YM3iAbMQsXPWXHb4cHH5axyJ7Tl9eis9k4DXv0yYtahDY4FurKBesb3rxUsy/vhQmEXg8x7yECD2Ppd1LpvLGTmwoxLMo9NfBOVeqejkooeCdvqAQT2CRffqh4Li74Xvz1ZOCPJ2JrPXBspI+6V1TA0AJnSIAKtnjGuTxFUqO7</vt:lpwstr>
  </property>
  <property fmtid="{D5CDD505-2E9C-101B-9397-08002B2CF9AE}" pid="38" name="x1ye=40">
    <vt:lpwstr>Z1Q6iBw8IrJgj4CUo/2R3DP+CX9RUunG/hp3swnbQ9TQ5TDyhECraeAw0ElI/1NBPgu+x/gugnoc7PiVGAcohn+K+wxZ5qmmftSN0xLCpl4TESpm88FvAid9+hTaDei0d+RR/Z+jW6v10133sgu5Y9XAp7Ssqiv56OxLNwWvzqwflw/fJqRTLDGqrNbJvgMYPGRvshINnxFTWMjPZj2QTnU/zSikU1rn1EfiTpCS7y8klr8+GkZqTBVnj6ePtRg</vt:lpwstr>
  </property>
  <property fmtid="{D5CDD505-2E9C-101B-9397-08002B2CF9AE}" pid="39" name="x1ye=41">
    <vt:lpwstr>vXCso4lO0CE7vxMH4perQitfRjoWOqWQOJPlt6TXma1eLgFLbggLqi4YTGNWj7YSBy8DP4tZ0VLh+w4GSPeVM4TwSxBf+Dd4k4mKUMKLciDgAhOgWotWh3tfFJXOco2NRzsRNnms6rtkiW0cUi91+Iti7Gvn65XTJ7X0bzOGSErXB2t0nvzgCsPjEUqgMFlhl9oUwOQGbXcnl1FcxuStq3cg/YZ85TeefzloqPjzwifbLubk3d2l1dfglhar7DN</vt:lpwstr>
  </property>
  <property fmtid="{D5CDD505-2E9C-101B-9397-08002B2CF9AE}" pid="40" name="x1ye=42">
    <vt:lpwstr>nsR3ZBBOaxGXBLKSokEsiP0QBBbzFgxGR7I5v3e4PxQkAZ2EXd81aTPgNKMncWtVTiga1KAKMklnxKsSsyGVGnFrgBizvq6wDgw2RnU1us3kr/EX5GHlj141v5vio3E2499bhvJtRTPnWvQp8/2hwFJVUymAavL72qd9QZrDFNxTCxcUiJ9ZUkY6moz2AeITx3AyhaZYpZThFOdAFF9/t7wd4gyMOf9UWphVucsOEIY/Dhny0XJ7heh7skEI8Af</vt:lpwstr>
  </property>
  <property fmtid="{D5CDD505-2E9C-101B-9397-08002B2CF9AE}" pid="41" name="x1ye=43">
    <vt:lpwstr>qMdpHX2KED7UJiFhXaib/MXPuMxmMGe/bbG/fbwrOXtB1GpnMGzyUZfFUmqUfd2tSPbQlSPFiy/46bbxVFhMo3tKUH+zHIoJvSlDmEhon3NIcAKI1kI2tiSV3m1J/8qOC9b72evvufPwN0pzoPgR8SFaIVuCUwyU2Tyk73ZLTHbxydywt3on39WrlaHUeP+HV46UK/9dbU1kP8uGIX3EQq/FJEpq6O1ufDAq9WMKpOt3RjgckosAVcOhYJWBf6M</vt:lpwstr>
  </property>
  <property fmtid="{D5CDD505-2E9C-101B-9397-08002B2CF9AE}" pid="42" name="x1ye=44">
    <vt:lpwstr>+G+IGgawpxsxn9aj/pac4V6FoWU560dmjBaFiUWmRRKfe/7oLPQjhPSLc6rtIfT0RG8xT76ySHbBXfY5kknsAlvyz/4W73fRJD0vbztGJ91d+UqXakCzaINGhJ7UfwRto+7R6UsaW7EW5EM6qqNjEUlWho9w9eBw29jJHpz8CHBIess1J9YpO98xM0Q/xjwkOEwuXT/Lh8onyRYfxyfIKEaX3yK9MwQkScdyInhKZUoVJWlhQRng8qZ4h5iXA3O</vt:lpwstr>
  </property>
  <property fmtid="{D5CDD505-2E9C-101B-9397-08002B2CF9AE}" pid="43" name="x1ye=45">
    <vt:lpwstr>BBEu0gksxZb05gIy17ATzsT+7yHeoD6BfBQNVXzwG/4js1GHv3c1rEpSqWFMgKJhw0u6Jpa+40KYn6KigA9tfrkfQ0Z6ULm9gnra/t8p6pYBvqg3R/AykXLVZKCv/bIJLFhX+O7V2/wouadolmv69USk0X72idi7bNu0I4AhAHTUAjT+PBeFWStanoAO6spwwI8pQOkXDtOliUGnIGUa5CeYDKeeMnZXZJfpry08phZvWfpb52+joU3yQodb8gM</vt:lpwstr>
  </property>
  <property fmtid="{D5CDD505-2E9C-101B-9397-08002B2CF9AE}" pid="44" name="x1ye=46">
    <vt:lpwstr>O03glIh0u721zPn7KTs58atrjVg8oOLzu5s1xvPzGCThuBAilbZ2s29p9DC99T9Cm3d4QwtFZ+P26J/GWrbFS0epVrhdsqJ6poCO4XhxxyoN9DWu4GJWfBD8LdrfhTOfOLWgZerPb7JRZeGd4WMKfIHHRFp2hTFXz5h5Utdysfv6NCCrjcEEfQSgnvbPjS7mQC4S6PRvMyo5gXOrxHKssPAAOEjYKXE/bHi13niDZe8K1s010R/NnuE/aJgPEWW</vt:lpwstr>
  </property>
  <property fmtid="{D5CDD505-2E9C-101B-9397-08002B2CF9AE}" pid="45" name="x1ye=47">
    <vt:lpwstr>EBeVQIm3DFN2xJ/Z80x6SeXS8xkJGn+8Uyqjtchp/xw8p5bVhci0MDH/+3BHdm5PitpfBJ/g0QnxFQ2WI00jgINBHdQF6Yfvx1lM2Z3yngLmcbvnLSHJGAJaAgLCHNj9DDFkgTB3FlCmLU70R6Y//ahRd1HlLWh1w2dXLOCgm7uMfptYY8VOssUPZcjE8+0M++/GDSVmqN/et7gNrTwbe2gGuoFShHtpmDUtGK+47vOBdP+eg4nU8ru3idOZmsb</vt:lpwstr>
  </property>
  <property fmtid="{D5CDD505-2E9C-101B-9397-08002B2CF9AE}" pid="46" name="x1ye=48">
    <vt:lpwstr>OU6Ba3jNJ4iVYbpGEaPZHgma9Lq+w3IoWh2n9TNTwkkHVJMerIelbMqbbNerWHg5zq2z60AoNBAsy2q49ti1n9sulG/9AzrS8CAUmCMph+9SLz7xO6JCh68GTUAk163f4dA+CSnTFYjYYBWrUBHYyXhc8MqGS2d/neO//pH5ANC57QaVSjDpIJ+9BGjTToF8y4+lmpp/Go+wdGmZdcRxsp3Cv0rMsdaJaDW405gAiuZ32CzAmeGzu7p+4HpR0Y2</vt:lpwstr>
  </property>
  <property fmtid="{D5CDD505-2E9C-101B-9397-08002B2CF9AE}" pid="47" name="x1ye=49">
    <vt:lpwstr>wTYoa2lTqpnUOhuDcaSEJ/tKCXOAxXvvgzxphz7fn3+lrcevkrJxDr2nvf1bPD+xwIlv+l8ju8selDgJfY+Q18I6BSliWQhsdQK/bGKIx7B/XTgmqhOjjvXDpEVpt5Hl6xzQjtCSulX9Kx3hMRZOrGjlE6XvgaQZZUuT8Jb+NZvbZcQhw264AuaYAtx37sv6/wV7iGXjvNXhXkCndyDjUnkmPW4umYrG5mtLDHXyptd+8PQ5l8q/dxScrZCrjmm</vt:lpwstr>
  </property>
  <property fmtid="{D5CDD505-2E9C-101B-9397-08002B2CF9AE}" pid="48" name="x1ye=5">
    <vt:lpwstr>vMGJLO5CNopD8azPKTD1eAeDmPB5fmMfh3xCj4fKJcOWZODjKtWDOE4TcuH6DFui6vAi7f5N5CvlctZ+g09qlzOBQwIKan1TIuqHx/uAfJclr8MlqJCs8F9K1coYMPvRx1ZMX+jJKR0ZqIIax9ZGH10IVMA1BQQydFmCFidRKC9ArAfgFQA8HReTEmTFBegY4neZYoKukzhC1XIAO6Eive/4uB83EXyE6HCacaOaV2d0sP5C7dvBUle72AryFHE</vt:lpwstr>
  </property>
  <property fmtid="{D5CDD505-2E9C-101B-9397-08002B2CF9AE}" pid="49" name="x1ye=50">
    <vt:lpwstr>+T/aqm899hvXiq4BKpgIDC4u8WJMnw00/XFQB9LJZzvrdnSLSYT2pjzszN/1sYiA+hA86SNy0VQOK/72kS0veTknOk/7fabRXSE9YFglJXfmEErDLO7c1XCLuNH7n94Cc/reCpnI7u2Uyx4Oj7HH8DTOBRwP52Z6WyI2U+zhNNFQV+GR/+NI2I6eUeggL3EBc2G6CZRDkqOSDb78E/j0Ac44jqD/W6kjvCgsZpNc7H/fbU0PelV5zNHe6OAHY6E</vt:lpwstr>
  </property>
  <property fmtid="{D5CDD505-2E9C-101B-9397-08002B2CF9AE}" pid="50" name="x1ye=51">
    <vt:lpwstr>WLv0NyzgtE7aNA/nAvMpg15UGC3WMP4A1W9W4irazpCxHoKvhkVzZkX3XtbyVzOcVTaYsVm+TtQ4nJn841E6Y7/HpGckg+33EC4bQcpxoMNDe3r70/BcaG++hwXYF/7MU5A7i5BRMpybL1Uews9x+7B+1rlnsPfoZcp7Nn3Yx/+FGtDP+uE0s9zCAXTqIRPnulEQXxLHmX/VpEHOedSUmIajXjtjGJOacVGOREdxOftbIJLnkWJKpv7cQJdftnV</vt:lpwstr>
  </property>
  <property fmtid="{D5CDD505-2E9C-101B-9397-08002B2CF9AE}" pid="51" name="x1ye=52">
    <vt:lpwstr>cgZCt/vlxum7OkMbghoq2/ooImWiQttPq4wFDQv/b+QaILozUxZ22WjKwAcK79ItUQkR1X6NWL16V2mTu6HwX+BSEkUZ/hy9e+bseS7elCLd7TirD53GTsjwPxX7ICiEdr0gOkns/3RJJxqqEcQoVJef9icG7Mep0ewwsVkXQSTMUy0Yt5YN5vnOZNvlYEBSQv5ALAzHH+oSFibSNgIAiDl5XujgzC8vmjKXIe9oSeKQa/oemff3Ftb8Ct59bwA</vt:lpwstr>
  </property>
  <property fmtid="{D5CDD505-2E9C-101B-9397-08002B2CF9AE}" pid="52" name="x1ye=53">
    <vt:lpwstr>lhl0OfxkT3glU4bkPZthT0gimMwVdvfBbcnUmUqbHQczhCzgzMqjXmgV4eVUKySg/swO95w9lTeBXv98IBZ3Ynaoc/+khL+KL0ZMCVMa1AJ50KCpukITJyhP+vnE6X2aV1WNKf6U+FRirKOKNMQ6N5+XQtS8aZPWnR923DQPUOsplT/HQ4yt9/0hgZCbs0AH5QT2e6OANJ1Efhzy3cy/M328GvEGiX4GTQbvZJ+j/ElyZ33bZxSGumegwNL/hn5</vt:lpwstr>
  </property>
  <property fmtid="{D5CDD505-2E9C-101B-9397-08002B2CF9AE}" pid="53" name="x1ye=54">
    <vt:lpwstr>HmuRPCb4cmwVunpc8E5ImBLiFkZqLKp6Xl51uqXmF+Hq+moF/z47KFg/XYF/MTkQ0f/ZtsNMVlD1+cjJXOzzbwP/pKrrFnnQMi21a2e7zLnKNXoWVm+rHaCGHxQkHS60DCFvqclWPA1LJFs5B+TULBBbLIkF5zi+TqApCUkKdDf2LXQ8vD18yZ1N78jQQSDQR+Vikj4PcpB4KlOrOu94vZBVn7VN+pkJIiM+aad4jKGD9bVgHydeNQLMDMyUk4q</vt:lpwstr>
  </property>
  <property fmtid="{D5CDD505-2E9C-101B-9397-08002B2CF9AE}" pid="54" name="x1ye=55">
    <vt:lpwstr>ZfnRP0FRU+TpHI2FWeT1+tfYnw7VbH73jZe1C++t2L5PGpfOe0x5EIUU+iEP2pwJ7RCUMZXBhkfVgKLNEmM9EMsPbGCOpnTttciCm+SNKxtNAj/IIL+5UKsIkWjjT4PqqbyV1luABLEKb4LG5AIXJMviHltaHb3wyaYvv5q5cejCIu9rfQW7fUNCZWogSKU3IemVwlC4rZJCLQQY1YmIfwagagQgdKSIVweGnMchyb32aTAweeRA5qbSb+eW9t9</vt:lpwstr>
  </property>
  <property fmtid="{D5CDD505-2E9C-101B-9397-08002B2CF9AE}" pid="55" name="x1ye=56">
    <vt:lpwstr>MrurLbtsWQJXXl9pnJunmSgb8fW5R0+GztpxA8rRf/YjFIxR8YAMbsunZphBEhI+Dqt7XdVlMgFDrE8mT2YsjcJBVq5fZF4955a/4DflA1z+V0bPjheuPvxZViss8Nk6qUisQV6sPySeWCk5tlbDHQP05gjDW839sqNt7Ri4lGXbs+z768Lb2NlysjLir0Fq3qiYJ2ly5XfimJ6DDkuMTfIYJ2f8ZXQpaDvi1xWMy6EGR+DRIaQB0YGxJX7iVXA</vt:lpwstr>
  </property>
  <property fmtid="{D5CDD505-2E9C-101B-9397-08002B2CF9AE}" pid="56" name="x1ye=57">
    <vt:lpwstr>XFxjtwHeUvbGjdxH+aNdVUDQChkUp+2QUGynnweNKrdEv0kPBYZ3RoLMoxTMNVYSpGyod8f2mlIechhOnM2ov8SVwePcLQ4FnAAzNG2GGvm9uo4HeNUXubK3j9hvmr+dNzhTm7lfV2UhO08PKzP8HUSeyL3Omm3PAMjFTV0S1Vbwo4gqaq91lsV/GpP8me1owfBSiI+J9IfAYPNb7WAUwfL3MWNQIdQg7L4q9RSVuzZKdHPRklLw3E2thy2N/HC</vt:lpwstr>
  </property>
  <property fmtid="{D5CDD505-2E9C-101B-9397-08002B2CF9AE}" pid="57" name="x1ye=58">
    <vt:lpwstr>at+4eudng+MumGruvgxOjV9cC+bwhOUBu9hlnlFtCga1K9dscw7Er6f7uxeRPNOuwvNkttNDsuvx0+lRqQg3TlA+rmEhqvMia2YH6GAhDGdUHGxnHmhbCV25VjBW6ncf+JUzHc9Py6tGxCVIvmT9XbW+vwswZkHpb9qdikLUAAH0T2Secm/HraPkVzUdXUsfadDnT+/RW95LogtnBjpozG9yR9srzMMuciYUFEXbMmiJX3L+SAEC1VrYpy/MW4H</vt:lpwstr>
  </property>
  <property fmtid="{D5CDD505-2E9C-101B-9397-08002B2CF9AE}" pid="58" name="x1ye=59">
    <vt:lpwstr>bWmQfh6UDHRNAHA+Od/dI0bIAmT2+F7pJ4DXAhXKnhYUQhQZLCiqMUmP+vJxhoZFH8cyT9+YiHvw9031FP+DWP9hO2syaKB/jH/H5wvEcf4K2/Pah36C4pKzpNPdxE4gMP1wcW8rs3DS2+DQy3xzceKZB0v82/kr+7QkrTZLu9Qezi1n5tUAtwhJSKy0PxiUzVNdWvRJYehKBs08S8PM6OswhSG1n3+af6U2LsRvCgrCd4lpDSEDqvvR+Hq1Nrk</vt:lpwstr>
  </property>
  <property fmtid="{D5CDD505-2E9C-101B-9397-08002B2CF9AE}" pid="59" name="x1ye=6">
    <vt:lpwstr>fE9kk9ui9JqvvzXKnLNljjgpcAJ+XA6mTSsEsCHBBA2/XHZbjNhX19ejl51m6BykO0ZbO3WWV73NFC/i7sLr7Ffqzd/FVeNRvO7zEZ25r/VmPjQFNCAEApF2374XGhq503QPD62h+lWsJ98052gNZWzo82U3uWNgbc2Ura2IMAz0xUDlB8Vyh616nr75InFr3OWurgJhuYh7ybuqqnDSihY/y7/X02CqfofsTJ1i49p3Xu8jB4UECFKCIA/U7rL</vt:lpwstr>
  </property>
  <property fmtid="{D5CDD505-2E9C-101B-9397-08002B2CF9AE}" pid="60" name="x1ye=60">
    <vt:lpwstr>EiIBnoaIv7GhSYKeYqzpe0iuyAYrOpsNI8FvZS2QvRDcCVCbnLa73MnVoeT8LyCiaBRqs5qvAcz+2NlQf2BCg3KsKij3cOPuYkc979beM66GrCQIoLkjFPSRFo4prcr3jeaCQTmXgKSyGK/K56sBb6mFnlQNsmEX+qVz8v0OG0XCC38baA3LFqjBXPLoWqafpfXkr1nMP/8fEZYrdwhe/lYxDQ+FEUb20/e1vEE0q1aGiKRF0JAlcS0Pa76pwwG</vt:lpwstr>
  </property>
  <property fmtid="{D5CDD505-2E9C-101B-9397-08002B2CF9AE}" pid="61" name="x1ye=61">
    <vt:lpwstr>zUom/3UiCDMs5Sui4zCXHXzyj1YOsCSbViiVgCxHQqbIOQNyTrvK9NYhMbBqgADhiV6vzoY6if72C/dgqQCxtmsoVbUeXmoPUTLO/cIyXuYFVQm4thXiqXFuN+SXXchtNSOZfO9Mh3jgZekEXDasWAtT5SWlVICy2R9vwYIAmN25V5TirHhQt30uqqKcHRpCXwzsS23FTuGgKxeySk7uPsiz/oEwjAtd7gMwtrFoKJfEvZsc2tT0F0aJnCrBe1W</vt:lpwstr>
  </property>
  <property fmtid="{D5CDD505-2E9C-101B-9397-08002B2CF9AE}" pid="62" name="x1ye=62">
    <vt:lpwstr>j2x9wzD5c4hV8rrG2BARhWUoPYtK63nA3p9fV10nEET9Ci6b9jaWPWneFAs/f1i8M5BaeDvi8/aDmTX3dyvPfra+WYkNdN0jgakIIQkpIAo2TbKSoS/ljCfBisbostAFatbHBFW8rZgWsTVStm9ayyaBXmxxIc1ZFupgygvuKV6YxfIGh/fwQpHNh9fqTmmTAW/ZGJwKIdfCik7lrc0HSi7KfYnwe57AEwNjPZy5aEA6h56CVKScmnOczAyykg9</vt:lpwstr>
  </property>
  <property fmtid="{D5CDD505-2E9C-101B-9397-08002B2CF9AE}" pid="63" name="x1ye=63">
    <vt:lpwstr>ZRio3GasefyVkCgQaTOk8X/JTnDBuknCSwzO7xTssMdlMUrNb/THaf5o3cFmxRtg019ydvrbAOOrvpdpgqL0rhdElYKk6xY4tR8uzbR+YlI4NeU/j2TOGSynMXxESos5ZDcehvhQAzTMSqBkk/dn4dVaQMd1AjiNkpkV2Nz04SuW10zs9Q9yxjpxx/5meYHcdynKY54Pdq0Xbi4Pd8Hn4v81ujjLiNWB6t9aTyIdtM34j1G7g1Kvtrh56FtLHw9</vt:lpwstr>
  </property>
  <property fmtid="{D5CDD505-2E9C-101B-9397-08002B2CF9AE}" pid="64" name="x1ye=64">
    <vt:lpwstr>hG6PnDbNGOi+QlVZaNOv3qVlOo5OXX/Vl/myuhSNuKCi9i3sfmd98G0DooJWFu3eIIwJPTwjQmRWg3nZX11cKh+gKZwHeLq1kDzam/V6DrKU0qQhAuTpMslJINIJPpcHK6YqT0N1zo/hM0x8znVhb92KY+7u5mQKiIfdF4w9Q6xA/1rNvb3Zd7z9eGFNflMIzXdZhIpCN2Mj0H1yUvLXdYupKycisVldXo1vS40Cx+nNiwhi5fMtP/ScN4CZGnK</vt:lpwstr>
  </property>
  <property fmtid="{D5CDD505-2E9C-101B-9397-08002B2CF9AE}" pid="65" name="x1ye=65">
    <vt:lpwstr>l5H4NRmOolhpGTCZHynGGw+tUiyDei2bbMlHwrG+J2AeKCanxNKh7RLTyHVp2JKNUdxC6gT4PRQAKU82qxOTOmM2ioAy7gfhcddp/YLhgu55cn4nYSLGk5G/gNPX3LSvKaSekwqRpqruqRNA6wxMLWUOKVKVG5DfZjiB1opRlOgdmaa6D4ftwupXsYk8AWhE2OGcFanEjJyQ/pGDEnJGazL/8QvWIi/cxNvCB7Ey48sv7Lz/70xUM8uywTcemAc</vt:lpwstr>
  </property>
  <property fmtid="{D5CDD505-2E9C-101B-9397-08002B2CF9AE}" pid="66" name="x1ye=66">
    <vt:lpwstr>FuWL+IEdZlrOenHj0K2MR/vZi7A/Q1zMrRPWZsv9MyA1hX8HyitU8vInibtJlZnv84cpxA2x9pZZtpB8nN3+waoUlVPa/EZE1Dv4dcTDojSfpGsFj3YqOtQdOXUOBorWhZw68SSE7Uur+CEal/FZu3zqwwFIQfiILMQnELcs6ZjpyXsOSnv/wVEhIWxufMzCfsr2dzRJO2zUSSxYlerIstm0Jg+OBaUkP4rJ05dpN6dAPY1I17BNZFPE+vuhFHX</vt:lpwstr>
  </property>
  <property fmtid="{D5CDD505-2E9C-101B-9397-08002B2CF9AE}" pid="67" name="x1ye=67">
    <vt:lpwstr>EIxjd8q1iDauKpC8bHXL/bh3V5dAV7l5bqBap95gvEZ8gmupA/s1KuWYYXZDbNuwr75+bQFyIzGvkU6mqjIpCTdBDJOIn+V5LStSRch7Qs5SfNBNqmgXNBT4xqDVy+STbl3CxPHuzNLO/KqE66ph4zxvBo4rtZQktpuYZmLHA5i3bFFGqdYPKZ/kIxRTto+hIHPbFR689p8jVZ+/Njm/pFXSlUI1GpJlf6Q+oBmawmvyzN7gTlJ9ZicU5HJDN9P</vt:lpwstr>
  </property>
  <property fmtid="{D5CDD505-2E9C-101B-9397-08002B2CF9AE}" pid="68" name="x1ye=68">
    <vt:lpwstr>pKzoOaRxCVdhCIIpk/RoTJ++W2fsklI0M53xptdIDANyZmTA4gdKYw8CncEbvURJSpiCviIZDRD/sZGk5jkhLx77JNFiDcIC24pX6MhYzHweLwvBQ6Vo2MsPJ3gm0wca2C6VAH2zDBZmR4838jiPlkMQJrfs5JetJgIV2TtZ/Hfh7MU1AX3ZhsTltMYA3reKf3EDSAO83dAObbpuZxS1Q0+ADZe0zEM1GJb2dgnANoILGYGps6XSYAEqtj+Y9bV</vt:lpwstr>
  </property>
  <property fmtid="{D5CDD505-2E9C-101B-9397-08002B2CF9AE}" pid="69" name="x1ye=69">
    <vt:lpwstr>e6uikXVoNEm4Oq9U8pZiqfvg5KX/fxmoGrVdHJS2h6YModqQzXMV9aeQDkwOQeOPXwQn6ymsvVmjKTN6MRcxo6iJyKQkghO0mDjDHd4C1hXP2OhfqNKusVQBnP4plYYXyyv5bYeQwRV/6Icyic+eWu/rn3veyy/kqhYfmjvH4TDgaPX6Mx5wlLTHBXW7KlPb9t6IY9GlOVKI+rsRQPyZZRTkXNEDUQ36MArbbGkPB27sJPvfsvz6lRxii4FN9FO</vt:lpwstr>
  </property>
  <property fmtid="{D5CDD505-2E9C-101B-9397-08002B2CF9AE}" pid="70" name="x1ye=7">
    <vt:lpwstr>0i452yNyLvKsUnkn8+GSeB7GkDfHaG5DU/WE1YWwE3p1q0VjKbHBHJDks4VGRakVy+E4LdnOi5n4087r63HyWr2x0YOmkZseZRU9t/j/FwfE5HkOJpYXY2tPQfLbaJFmi6ztfu5UxDcxSt7C0tTBzcDesV5mRefw0gHvrOZuqkx5dvE4rudv/UJSJ8bS1uXTox13MZ01B57Wg/lQgIjmdmrcOu2S/QhQSIzjs9DZfC3f5nSlWcr3g7dPrFqDjxb</vt:lpwstr>
  </property>
  <property fmtid="{D5CDD505-2E9C-101B-9397-08002B2CF9AE}" pid="71" name="x1ye=70">
    <vt:lpwstr>n50O7tmzMun/CXR089rWVnaZNnm8nLIdQ2ZSTt6wa8oRvws7xGhIJjMpWFj0x6UBH3z3DhJ5aOsgZZt4McS16/ldsIEkBZ+SUT8if80gpcIDNChfOKuAk2Yl4x6J2jNuqAwWMu8/b6usZ9W9hvlGLZ/I2+kbtmdKKAODbbJDf4rPvu/Ftms6nPDcmsVGd4A6UPuapHGPC3FXt9qNvhWmpQ30igiNi0Jh8YLex4FWKlhlb4KyK7jvdBC3Euqr6W/</vt:lpwstr>
  </property>
  <property fmtid="{D5CDD505-2E9C-101B-9397-08002B2CF9AE}" pid="72" name="x1ye=71">
    <vt:lpwstr>WwiY7hk0eTyFl63SDrZ7zIYLp0ritAcnF8M/gQvctwhrMByEwNgmprfM/HpcK8611tSWWXAFz89xEMlMAGXjEEmC5r00H4jZpyA4fhupH10mhGTUQV5zGo82nIWUtKE4tMyGpMDrfscZInwX2+k0Em/rE+Oj6E5qKCngMxr0GWPajezVbwjr9209H71RIBoB6VGK8j5mEkMTFUTZ/X1Lu4x7EFILgETWJm94Nbo4WSRIJckHL/048MfCIwZdPYH</vt:lpwstr>
  </property>
  <property fmtid="{D5CDD505-2E9C-101B-9397-08002B2CF9AE}" pid="73" name="x1ye=72">
    <vt:lpwstr>/UsEEgBIxY9fPKG5ennX38BCMrIhr9w7Nern3/lj+lCHZq+Aq6s4u4HMU60ohB9KsuAvEvR+PfBsnbleRpY1FcROw7pGN1G/okLM6FtZyB0Wmq6jLKINxTfj6W4FVc7OQzU/j1zwc1SVY7BwvCNhGWk/fw0yn8PzK0IhyxHTRZhuki+z70FKjPQIerkxj4a0KSQLe1yCtJmDPbF8ucKAAE98x+dW/WIntEmWAz+fdTDlTAWhS5xMpUDvwhB+Gmp</vt:lpwstr>
  </property>
  <property fmtid="{D5CDD505-2E9C-101B-9397-08002B2CF9AE}" pid="74" name="x1ye=73">
    <vt:lpwstr>Cv7L8osxWZKopoJGMJcnzusQQVXMA2vIIlWnqAVhSqfBmK0oz2qqFvEkp/XoyTkUBaBAtKK0pDfnugCvrLPtZcYpIg80C7v2E8hP9eGjvZt//LZ8Dw2speeXQ50Y67D4xJoXMqYq/GP2eMpqVjpO9oJ9fmXTE2qcNvSWKKG2SrluCVq0QvaYDp7fWEZFYjkmqHg70T5eb5wntRlmEF2Q7oFhZgFAAuTikS9ir+5NvwjCdYK41VKjleUyzat1Rj8</vt:lpwstr>
  </property>
  <property fmtid="{D5CDD505-2E9C-101B-9397-08002B2CF9AE}" pid="75" name="x1ye=74">
    <vt:lpwstr>BD1jl9jS1MmXyPUQZSy9ESC4WaO7fY6jqOCLb3wXik0dkzhE08ZwiETWgAEG2S7/fbxoUk8H3nykWXgF0paFafLwgOJEFd5W1aK8qgFSAEbnCMzquEpR+3hj7+wySOhXEqrQnsG4Vtcf+GWZJaXD+Wpq1Z8o/jmy/l4VVVbYIPhO7pGGDJZ8HxKev4c23xDX2Ey34W1FV4XwXanBGLxhwseL7I+9YK7h2zTjaH7PlzvqAs4tit6txpm1cTTRqf/</vt:lpwstr>
  </property>
  <property fmtid="{D5CDD505-2E9C-101B-9397-08002B2CF9AE}" pid="76" name="x1ye=75">
    <vt:lpwstr>hFbIBhvZ1/wJGffQF9WUNZlzMVHWUM/iZ33Ra2JjKsBHYNJeZPSyjTHMZKoPPrsXlGrgjXnL7zEO8Iqt/wsKuZDDddAFrEeE0133yRXoJj7TR7+2XxIcQfPEwZMjGnnyjhgBGGsJXIB0c99pLGJQ78VlDsWCUOWLDwbwVrmBA9ZPUVRjcUpS0Wd6ZApI9Tk7Za8CkxR1SvjYPS+VATOAuOcPGxn4L1icz4UvNJLns+/6pt5puHgTRbxbJEzVp6C</vt:lpwstr>
  </property>
  <property fmtid="{D5CDD505-2E9C-101B-9397-08002B2CF9AE}" pid="77" name="x1ye=76">
    <vt:lpwstr>s65idygJjnhHkvd9EzEJcPomSEVJpd1bB+vBSqqDezFSA/NdHfe1rDLbZmAdPzt97vFahexqUS3VNwIfXCZg31Oc3utYUVWMzZ5FFRj22SWG5zsp9/0NduHxhLAIa02nFLyQve6OC9ta3R+baXCJbSJQi572lts2P7QrgvAjVXdz6X50hmxDHqiDK6ZU8zjgDKrY9ku9fI/Ui8eeAOqQz26nhgFettdWOEUCxdT9SIQJvrzNIuspZOmepXiGmMi</vt:lpwstr>
  </property>
  <property fmtid="{D5CDD505-2E9C-101B-9397-08002B2CF9AE}" pid="78" name="x1ye=77">
    <vt:lpwstr>GyNCg106rrXH+wROwSeqY7NmvJNb5iIMHbZf7LzZtZkVyp8V/9Rjdt04dMDFnveG7BqMzaGp6zwxlgEJL+MQipnHw+AhEchOVtMwUHhlS3yppb5Qo6Ao+w5yXgFJKomDUXKHWEdc4GIAiK2PNc1EP9gYmyvjgrlLanUTLNNtiX23V/U/gz+MvoBL3jXxOp62NYiXfM6KIdWEK4/bv1YZ4+egPQV00iMgGjnwK/4PtRD6An1fw+AuaG+vNge/z0X</vt:lpwstr>
  </property>
  <property fmtid="{D5CDD505-2E9C-101B-9397-08002B2CF9AE}" pid="79" name="x1ye=78">
    <vt:lpwstr>KtJQXkWFhXzHNbtIvvyZf1E48WeFcdPwD+YvJ3dFSXmXR+QSqJD7L74yMia2oOBVbfmibNqeey/AxDqLNhIhAqmTvavpNFPnwRtUJ4FyHW+jlh4JXemAphrbTrW45FKSP2ZSr0OvEq/G9XpOO5DxrYTmYa60ffIFi3DBJsho/di2P9kYjxon5INCduJgnhZIvwYaARzBgjyWZybbP4cXLxU10lAmLf1QGAPTsdfqb8jxZO5zr5JHc5vw9Fa80Rw</vt:lpwstr>
  </property>
  <property fmtid="{D5CDD505-2E9C-101B-9397-08002B2CF9AE}" pid="80" name="x1ye=79">
    <vt:lpwstr>krrfUpXB34tVnrPTVQCoAhO3oTbgetGaCnmZs7NeWxunV1KfqTwKU2nDIOljCyNv/dZ9hECt5zV9pCs+5EsoJ4nHSrGmWf1yZCGOvj1K8umRliRjmd55socbwhlNhtQrHoK0/X2Pp801EjkNL5pO9Yo1scFDKg4Dvhs7SYppX732mHDqdy+Fk1Rv1CZo/A2McbkJo6UARzyCZF1r1nVy4Lyc9EnGAqjuCLeCo6LLvQD95XYb44F1kfl7cvYQ3xn</vt:lpwstr>
  </property>
  <property fmtid="{D5CDD505-2E9C-101B-9397-08002B2CF9AE}" pid="81" name="x1ye=8">
    <vt:lpwstr>ewJEZtPffG281ttzuTEybCywMD2p9STui7cX1DD5D1YLYBvHhd53XfoU0+c+Vy6YrdWqE+jgHzfnzNxDWBvHXy6ksmFEitq/POTr2rNqJgrnfNGY5timEqXeUv+9QV/THPptD6TWPXbY7xAlyB74SAXYZ+aqSEjZ8rZSs4WykfCevjO/eCQd2ZFRn4b3FExqNz9hgeMZWWYbZU0vMb9GtExv5Y1m0XveMd59s+HbRKyP+LK8C28Ab2g0V8/lTg2</vt:lpwstr>
  </property>
  <property fmtid="{D5CDD505-2E9C-101B-9397-08002B2CF9AE}" pid="82" name="x1ye=80">
    <vt:lpwstr>Tg7hhaG1kt89W1Lf4DLxMDKVkrasEgXva8Mgw+mSSm+N2hdHV0phiIUmleFp6WbHh205tlgrFoLYO7rbU0i4H/wNF7mcrJQj0dbr67S8m3SJj8T74nxmVAmcWxTDbGn0GIV4YIbeBjA0J0zGnempqNdt3nJ6qU77u7weVJXXtskGv9pSNDTGxr79p/sWDtHiihhPtkv3mxB37chKy157jtZBGCnJo0gAQJmfdRk5NZNjbCmwEY5SE1/T030zbo+</vt:lpwstr>
  </property>
  <property fmtid="{D5CDD505-2E9C-101B-9397-08002B2CF9AE}" pid="83" name="x1ye=81">
    <vt:lpwstr>KcKxTwdhCyoN/48A2vifalCBKCu3gUz/A7HTOaW1h1o3ulqpgAazkw9Qf4DucxzLH/DyxFXuwnwUmYKlz0fSHvwA0ailONQOSKiHghx6kkVqBctCobgVLIHXIzy5ss0O0EOndla8FNmF8BsO8x1BhnlbETTsYT9QVCR26vMU0oMXi1yD1BZuRUp1MJcMDUlb+80GyEGzZBIpr4T4q96Yc0uxhCa/WgR1qV/00EPbJVVlqfOZ51JluuG8SiVd4WO</vt:lpwstr>
  </property>
  <property fmtid="{D5CDD505-2E9C-101B-9397-08002B2CF9AE}" pid="84" name="x1ye=82">
    <vt:lpwstr>ulkQ9JCrcA5Dz0ktzoPR2GkSia0y5p8QdKOtiACcFXAAz+l4+Ovne+sKE7Ty6LMktwAD9+SA75K3KJofnhdm9gLYYjzO9piiiC7ihDMVMZ3Ot/R4Vw8jfOBbyOPP20gB8w8UJkhJveP8zCZcunCOIa6Al3SsrnmzxkrY5G8QWFwFK/rVo56J8osDE0oYLVgBO6ZPyDe0upwETz3VYB79+i8G4jblr5op3y4sW4ttQlw960iJ6MZIXW8wJrpCvRg</vt:lpwstr>
  </property>
  <property fmtid="{D5CDD505-2E9C-101B-9397-08002B2CF9AE}" pid="85" name="x1ye=83">
    <vt:lpwstr>j3wcOd0S4Q37AuskFMbLQs6Q1xk8Ir5EohMkKxI1Z0NNAI7MKij+eZysgWUfHPCjjA+KlDx1zOnRA3b5VZqqiCg/hvrqVFkwuwrTe3blDH64q70aJp3gCGT1R1kUr+ojd3UpUQqaUmpqWdHQ0Sxu8gYWtOsW0c8GFA6sOqZRigkYHAtqvb3ZY28BPWW2WQinkzHz2u/a5CS0QSRGIb+CFdiuE9fw4gf08XUgH2b7dmBy6yMTuGI+gJv2mzSirQX</vt:lpwstr>
  </property>
  <property fmtid="{D5CDD505-2E9C-101B-9397-08002B2CF9AE}" pid="86" name="x1ye=84">
    <vt:lpwstr>dXjp88Lvg/nVjk+dAZhPuOCoZrUS+4cecLQJ3Th35hj6xHwi7AARFxpVtZwmxNg+/Tabf6CdW7OP/02ROG3xz2gcZPPemAyMp1ZNGFTSeFUnzMUfwgF+CjfAvrB4IeYfZ2052bKDj8UipISBuxj62RVL8N5gR3+1mYwUEMDk8xwTE//jCCSB34JIqDVglfBndcXVMSnbrIZqPJFc+WhsAY/9AsUjuC3M6bNvRQV1xCfrTrMqmii2fcO1J26fLCr</vt:lpwstr>
  </property>
  <property fmtid="{D5CDD505-2E9C-101B-9397-08002B2CF9AE}" pid="87" name="x1ye=85">
    <vt:lpwstr>qtOFlqKt6SiioZPlQnfmi4F89ImrUshCs7PRIzqShKu2iTNAJEwfn9wDyWif+347JSlWRpV03T/2BCj9O3gAy73qc9nrxd+IIesHckiAEOdQDX/GG5Zgum9rgB1/2e0YpCX05YwvnE9Z+x8PvqQZ4UoQMk7mtq0/FbxSOhvztns8ohwiE8CV7CCMgRdEGvrY70QyQYQVjfXHVXgcmm6R6KZdOF5Ve0xHJEO5g7sNrNoisX6dqqoKqfToFz6sIiS</vt:lpwstr>
  </property>
  <property fmtid="{D5CDD505-2E9C-101B-9397-08002B2CF9AE}" pid="88" name="x1ye=86">
    <vt:lpwstr>gxfmT5DuoGPlW5rxXjyIxo0mQfs8wZDo37p73tA7nAAqoTME3E53K/FR1mwwnKiK0yCIlSD1fltpbgZxcHp2v3II9kA0FEb9YyHzNclBA5qk/HpldYr9tQgoaB5Y16nqlf00gbk6uga2JuS8rDU8VLuXhvuFOI7UkxgsVciVluY60Rfl0ItPKusTmb2TJPjI8Yrsf+G6S2ixgUHDximj0o5L3Ljpv8ujLC52YYgCZF7e5ca++ZPtciiddCbMJVf</vt:lpwstr>
  </property>
  <property fmtid="{D5CDD505-2E9C-101B-9397-08002B2CF9AE}" pid="89" name="x1ye=87">
    <vt:lpwstr>E2hinTDG1WdHu7Q1nHacFgYaU7Ko3+tetaDI0MMm01QywP4W+H1Ksfp84FFrRx+O2pvFQbYPwXfP7sMeri0112FTwAQQLzGc85pl7LPR+T0tgeVM4RUgKOelk9wDdiv5DIPy4KUvHvMBuxIfVjM9le8Gdb8WKVNds9qORMWde2xbSvIQq7LqE4+9eWNSybwmmQ1X0TRsRUXBYt6rfvH+y7uG9PVU8PsxfKTIeRhM+STtXfJ2oWjKIC+oLqzL1J0</vt:lpwstr>
  </property>
  <property fmtid="{D5CDD505-2E9C-101B-9397-08002B2CF9AE}" pid="90" name="x1ye=88">
    <vt:lpwstr>tDo/+IksJQlPPMegy4ACKJvFQreK97d+el6gLbE9R4eMntKsLAqDCE2/Ny78Oce34En5q0i7WLV+qmr3aF3zjT0xhgC6atZz0PoV3O9dOTAfC7SvVdHLpTGcUosZzDy2mE5JhmytJPsiVfEjRo/tbc6kN60tN1xACu7hOvFtUNDg2OCMupNMqepOEdXUHYHrsTgu9XMk+WMLzufOGMAxph/VlvGQlMmtzAr4NMxeINiYTTpaoJaafq1CFUSA6C6</vt:lpwstr>
  </property>
  <property fmtid="{D5CDD505-2E9C-101B-9397-08002B2CF9AE}" pid="91" name="x1ye=89">
    <vt:lpwstr>V3OC/n4XrzDe/Mbk5mpvLtNlVFYbbIamfZK+20c8MGrCYLsIbdQBueo7IfgchOnD/DuRRdLs/wnsF9HQ2xjT69a3EjgsOO6F3s8qEHqDQCSbANoqBg8LPgkGxhI2sEsSBuY6zaOnBfvR5ynu8MHC9qhw+aDyXcS6aMayzgSFDmTI97b4sFDJ0oT006t31vEzRhn920kcK5f20Nenk0kMM5Lgt2aUjRa+idmWG9kKM2zmfg33AN/wKjSLMBiVkiq</vt:lpwstr>
  </property>
  <property fmtid="{D5CDD505-2E9C-101B-9397-08002B2CF9AE}" pid="92" name="x1ye=9">
    <vt:lpwstr>tRUp8SvU3MorHoIREeicG8oVi7tGRM4aVFV72fCOFK2Vr0VYrEOQQPn7lgLp1aVR8pZexaF3GFvhXeI7Q71SUkz0u/ZUGRnCTJd/QV5pLatvnkLGhoo9J2M5Tk77DW/bzBx4kYzcnU5TxN8x/YWfn0ANJjTbSBl0H3VlVNDBPV9KNO/Rz4xW+WO992ed5GOyI5UZhhMO1SBEkYMMqPTLBfdTJBYAzpZhD2yDR61ELJTvCwfoqsJx+SnDYT0/L1i</vt:lpwstr>
  </property>
  <property fmtid="{D5CDD505-2E9C-101B-9397-08002B2CF9AE}" pid="93" name="x1ye=90">
    <vt:lpwstr>qC1+jFr2gR94rEH78jgB4i8+zB/WJLCsJYcBYU9VXr4gbynRlCbnzCkMQGGLYkvFbGUcavt1s+qoyuKGBIXnKhZKb6mQgnEi1AsKX6BntXxvHsI7cAAz5qNXI9kcBihw/9XdlxQo1a+3hl+nuhkpWtxAJv41rw37F4JYPkJMuraN7WQixaX3MXrVNeRQvhwQttP4vjKXGP/Ij5a59KdCooaRt1BF6cje0LpL/iFCgL7mbMj+GEATDFPG052GMsd</vt:lpwstr>
  </property>
  <property fmtid="{D5CDD505-2E9C-101B-9397-08002B2CF9AE}" pid="94" name="x1ye=91">
    <vt:lpwstr>Ay9RNpzkdRWHCe81NjK1iybNtY5xqyh1e7khfjErFl+oAKA1nwoogK2N2nqYng+c50odf/qsRz9Sgix28atfrXJT1iKea3Sorkdfw0m+JgnjkR4d57tdenXzcvuZV3VPtP5iBS83yvbyEzLjns9fQetEugFNcyFXD5lujPNGURLlkZ4f/ZnLvMJ5GSU4cZvXBjIaxi40jm/6NdIPSvXTw8rfp++IOzMGGK/yFgx9ZSfDUdElmTlOq/Mrw23rEyS</vt:lpwstr>
  </property>
  <property fmtid="{D5CDD505-2E9C-101B-9397-08002B2CF9AE}" pid="95" name="x1ye=92">
    <vt:lpwstr>PCXBg82BnpOiiYaAtDHhI8ZHq4YQZl/LO/7Du8y4ITBfAXm2RqRCgoHgHevIdhC8+K9oSJAxUkw2h8n5nVoUsRTEXRBew6iDuYP7XHjo/Pcfp3B9TwxbAAA=</vt:lpwstr>
  </property>
</Properties>
</file>